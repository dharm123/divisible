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7386" w:rsidRDefault="00C77386">
      <w:pPr>
        <w:spacing w:before="10" w:line="120" w:lineRule="exact"/>
        <w:rPr>
          <w:sz w:val="13"/>
          <w:szCs w:val="13"/>
        </w:rPr>
      </w:pPr>
      <w:r w:rsidRPr="00C77386">
        <w:pict>
          <v:group id="_x0000_s1081" style="position:absolute;margin-left:0;margin-top:0;width:10in;height:540pt;z-index:-251666944;mso-position-horizontal-relative:page;mso-position-vertical-relative:page" coordsize="14400,108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4" type="#_x0000_t75" style="position:absolute;width:14400;height:10800">
              <v:imagedata r:id="rId5" o:title=""/>
            </v:shape>
            <v:shape id="_x0000_s1083" type="#_x0000_t75" style="position:absolute;left:-15;top:-11;width:14430;height:1640">
              <v:imagedata r:id="rId6" o:title=""/>
            </v:shape>
            <v:shape id="_x0000_s1082" type="#_x0000_t75" style="position:absolute;left:6900;top:-11;width:7500;height:956">
              <v:imagedata r:id="rId7" o:title=""/>
            </v:shape>
            <w10:wrap anchorx="page" anchory="page"/>
          </v:group>
        </w:pict>
      </w:r>
    </w:p>
    <w:p w:rsidR="00C77386" w:rsidRDefault="00C77386">
      <w:pPr>
        <w:spacing w:line="200" w:lineRule="exact"/>
      </w:pPr>
    </w:p>
    <w:p w:rsidR="00C77386" w:rsidRDefault="00C77386">
      <w:pPr>
        <w:spacing w:before="4" w:line="120" w:lineRule="exact"/>
        <w:rPr>
          <w:sz w:val="13"/>
          <w:szCs w:val="13"/>
        </w:rPr>
      </w:pPr>
    </w:p>
    <w:p w:rsidR="00C77386" w:rsidRDefault="00C77386">
      <w:pPr>
        <w:spacing w:line="200" w:lineRule="exact"/>
      </w:pPr>
    </w:p>
    <w:p w:rsidR="00C77386" w:rsidRDefault="00C77386">
      <w:pPr>
        <w:spacing w:line="200" w:lineRule="exact"/>
      </w:pPr>
    </w:p>
    <w:p w:rsidR="0081374E" w:rsidRDefault="0081374E">
      <w:pPr>
        <w:ind w:left="225" w:right="1722"/>
        <w:jc w:val="center"/>
        <w:rPr>
          <w:rFonts w:ascii="Constantia" w:eastAsia="Constantia" w:hAnsi="Constantia" w:cs="Constantia"/>
          <w:color w:val="FFFFFF"/>
          <w:spacing w:val="-6"/>
          <w:sz w:val="48"/>
          <w:szCs w:val="48"/>
        </w:rPr>
      </w:pPr>
    </w:p>
    <w:p w:rsidR="0081374E" w:rsidRDefault="0081374E">
      <w:pPr>
        <w:ind w:left="225" w:right="1722"/>
        <w:jc w:val="center"/>
        <w:rPr>
          <w:rFonts w:ascii="Constantia" w:eastAsia="Constantia" w:hAnsi="Constantia" w:cs="Constantia"/>
          <w:color w:val="FFFFFF"/>
          <w:spacing w:val="-6"/>
          <w:sz w:val="48"/>
          <w:szCs w:val="48"/>
        </w:rPr>
      </w:pPr>
    </w:p>
    <w:p w:rsidR="0081374E" w:rsidRDefault="0081374E">
      <w:pPr>
        <w:ind w:left="225" w:right="1722"/>
        <w:jc w:val="center"/>
        <w:rPr>
          <w:rFonts w:ascii="Constantia" w:eastAsia="Constantia" w:hAnsi="Constantia" w:cs="Constantia"/>
          <w:color w:val="FFFFFF"/>
          <w:spacing w:val="-6"/>
          <w:sz w:val="48"/>
          <w:szCs w:val="48"/>
        </w:rPr>
      </w:pPr>
    </w:p>
    <w:p w:rsidR="0081374E" w:rsidRDefault="0081374E">
      <w:pPr>
        <w:ind w:left="225" w:right="1722"/>
        <w:jc w:val="center"/>
        <w:rPr>
          <w:rFonts w:ascii="Constantia" w:eastAsia="Constantia" w:hAnsi="Constantia" w:cs="Constantia"/>
          <w:color w:val="FFFFFF"/>
          <w:spacing w:val="-6"/>
          <w:sz w:val="48"/>
          <w:szCs w:val="48"/>
        </w:rPr>
      </w:pPr>
    </w:p>
    <w:p w:rsidR="0081374E" w:rsidRDefault="0081374E">
      <w:pPr>
        <w:ind w:left="225" w:right="1722"/>
        <w:jc w:val="center"/>
        <w:rPr>
          <w:rFonts w:ascii="Constantia" w:eastAsia="Constantia" w:hAnsi="Constantia" w:cs="Constantia"/>
          <w:color w:val="FFFFFF"/>
          <w:spacing w:val="-6"/>
          <w:sz w:val="48"/>
          <w:szCs w:val="48"/>
        </w:rPr>
      </w:pPr>
    </w:p>
    <w:p w:rsidR="0081374E" w:rsidRDefault="0081374E">
      <w:pPr>
        <w:ind w:left="225" w:right="1722"/>
        <w:jc w:val="center"/>
        <w:rPr>
          <w:rFonts w:ascii="Constantia" w:eastAsia="Constantia" w:hAnsi="Constantia" w:cs="Constantia"/>
          <w:color w:val="FFFFFF"/>
          <w:spacing w:val="-6"/>
          <w:sz w:val="48"/>
          <w:szCs w:val="48"/>
        </w:rPr>
      </w:pPr>
    </w:p>
    <w:p w:rsidR="00C77386" w:rsidRDefault="0081374E">
      <w:pPr>
        <w:ind w:left="225" w:right="1722"/>
        <w:jc w:val="center"/>
        <w:rPr>
          <w:rFonts w:ascii="Constantia" w:eastAsia="Constantia" w:hAnsi="Constantia" w:cs="Constantia"/>
          <w:sz w:val="48"/>
          <w:szCs w:val="48"/>
        </w:rPr>
      </w:pPr>
      <w:r>
        <w:rPr>
          <w:rFonts w:ascii="Constantia" w:eastAsia="Constantia" w:hAnsi="Constantia" w:cs="Constantia"/>
          <w:color w:val="FFFFFF"/>
          <w:sz w:val="48"/>
          <w:szCs w:val="48"/>
        </w:rPr>
        <w:t>T</w:t>
      </w:r>
      <w:r w:rsidR="004B3236">
        <w:rPr>
          <w:rFonts w:ascii="Constantia" w:eastAsia="Constantia" w:hAnsi="Constantia" w:cs="Constantia"/>
          <w:color w:val="FFFFFF"/>
          <w:sz w:val="48"/>
          <w:szCs w:val="48"/>
        </w:rPr>
        <w:t>O</w:t>
      </w:r>
      <w:r w:rsidR="004B3236">
        <w:rPr>
          <w:rFonts w:ascii="Constantia" w:eastAsia="Constantia" w:hAnsi="Constantia" w:cs="Constantia"/>
          <w:color w:val="FFFFFF"/>
          <w:spacing w:val="-10"/>
          <w:sz w:val="48"/>
          <w:szCs w:val="48"/>
        </w:rPr>
        <w:t>P</w:t>
      </w:r>
      <w:r w:rsidR="004B3236">
        <w:rPr>
          <w:rFonts w:ascii="Constantia" w:eastAsia="Constantia" w:hAnsi="Constantia" w:cs="Constantia"/>
          <w:color w:val="FFFFFF"/>
          <w:sz w:val="48"/>
          <w:szCs w:val="48"/>
        </w:rPr>
        <w:t xml:space="preserve">IC-    </w:t>
      </w:r>
      <w:r w:rsidR="004B3236">
        <w:rPr>
          <w:rFonts w:ascii="Constantia" w:eastAsia="Constantia" w:hAnsi="Constantia" w:cs="Constantia"/>
          <w:color w:val="FFFFFF"/>
          <w:spacing w:val="118"/>
          <w:sz w:val="48"/>
          <w:szCs w:val="48"/>
        </w:rPr>
        <w:t xml:space="preserve"> </w:t>
      </w:r>
      <w:r w:rsidR="004B3236">
        <w:rPr>
          <w:rFonts w:ascii="Constantia" w:eastAsia="Constantia" w:hAnsi="Constantia" w:cs="Constantia"/>
          <w:color w:val="FFFFFF"/>
          <w:spacing w:val="-4"/>
          <w:sz w:val="48"/>
          <w:szCs w:val="48"/>
        </w:rPr>
        <w:t>F</w:t>
      </w:r>
      <w:r w:rsidR="004B3236">
        <w:rPr>
          <w:rFonts w:ascii="Constantia" w:eastAsia="Constantia" w:hAnsi="Constantia" w:cs="Constantia"/>
          <w:color w:val="FFFFFF"/>
          <w:sz w:val="48"/>
          <w:szCs w:val="48"/>
        </w:rPr>
        <w:t>ind</w:t>
      </w:r>
      <w:r w:rsidR="004B3236">
        <w:rPr>
          <w:rFonts w:ascii="Constantia" w:eastAsia="Constantia" w:hAnsi="Constantia" w:cs="Constantia"/>
          <w:color w:val="FFFFFF"/>
          <w:spacing w:val="-11"/>
          <w:sz w:val="48"/>
          <w:szCs w:val="48"/>
        </w:rPr>
        <w:t xml:space="preserve"> </w:t>
      </w:r>
      <w:r w:rsidR="004B3236">
        <w:rPr>
          <w:rFonts w:ascii="Constantia" w:eastAsia="Constantia" w:hAnsi="Constantia" w:cs="Constantia"/>
          <w:color w:val="FFFFFF"/>
          <w:spacing w:val="-6"/>
          <w:sz w:val="48"/>
          <w:szCs w:val="48"/>
        </w:rPr>
        <w:t>w</w:t>
      </w:r>
      <w:r w:rsidR="004B3236">
        <w:rPr>
          <w:rFonts w:ascii="Constantia" w:eastAsia="Constantia" w:hAnsi="Constantia" w:cs="Constantia"/>
          <w:color w:val="FFFFFF"/>
          <w:sz w:val="48"/>
          <w:szCs w:val="48"/>
        </w:rPr>
        <w:t>he</w:t>
      </w:r>
      <w:r w:rsidR="004B3236">
        <w:rPr>
          <w:rFonts w:ascii="Constantia" w:eastAsia="Constantia" w:hAnsi="Constantia" w:cs="Constantia"/>
          <w:color w:val="FFFFFF"/>
          <w:spacing w:val="1"/>
          <w:sz w:val="48"/>
          <w:szCs w:val="48"/>
        </w:rPr>
        <w:t>t</w:t>
      </w:r>
      <w:r w:rsidR="004B3236">
        <w:rPr>
          <w:rFonts w:ascii="Constantia" w:eastAsia="Constantia" w:hAnsi="Constantia" w:cs="Constantia"/>
          <w:color w:val="FFFFFF"/>
          <w:sz w:val="48"/>
          <w:szCs w:val="48"/>
        </w:rPr>
        <w:t>her</w:t>
      </w:r>
      <w:r w:rsidR="004B3236">
        <w:rPr>
          <w:rFonts w:ascii="Constantia" w:eastAsia="Constantia" w:hAnsi="Constantia" w:cs="Constantia"/>
          <w:color w:val="FFFFFF"/>
          <w:spacing w:val="-27"/>
          <w:sz w:val="48"/>
          <w:szCs w:val="48"/>
        </w:rPr>
        <w:t xml:space="preserve"> </w:t>
      </w:r>
      <w:r w:rsidR="004B3236">
        <w:rPr>
          <w:rFonts w:ascii="Constantia" w:eastAsia="Constantia" w:hAnsi="Constantia" w:cs="Constantia"/>
          <w:color w:val="FFFFFF"/>
          <w:sz w:val="48"/>
          <w:szCs w:val="48"/>
        </w:rPr>
        <w:t>an</w:t>
      </w:r>
      <w:r w:rsidR="004B3236">
        <w:rPr>
          <w:rFonts w:ascii="Constantia" w:eastAsia="Constantia" w:hAnsi="Constantia" w:cs="Constantia"/>
          <w:color w:val="FFFFFF"/>
          <w:spacing w:val="-6"/>
          <w:sz w:val="48"/>
          <w:szCs w:val="48"/>
        </w:rPr>
        <w:t xml:space="preserve"> </w:t>
      </w:r>
      <w:r w:rsidR="004B3236">
        <w:rPr>
          <w:rFonts w:ascii="Constantia" w:eastAsia="Constantia" w:hAnsi="Constantia" w:cs="Constantia"/>
          <w:color w:val="FFFFFF"/>
          <w:sz w:val="48"/>
          <w:szCs w:val="48"/>
        </w:rPr>
        <w:t>input</w:t>
      </w:r>
      <w:r w:rsidR="004B3236">
        <w:rPr>
          <w:rFonts w:ascii="Constantia" w:eastAsia="Constantia" w:hAnsi="Constantia" w:cs="Constantia"/>
          <w:color w:val="FFFFFF"/>
          <w:spacing w:val="-15"/>
          <w:sz w:val="48"/>
          <w:szCs w:val="48"/>
        </w:rPr>
        <w:t xml:space="preserve"> </w:t>
      </w:r>
      <w:r w:rsidR="004B3236">
        <w:rPr>
          <w:rFonts w:ascii="Constantia" w:eastAsia="Constantia" w:hAnsi="Constantia" w:cs="Constantia"/>
          <w:color w:val="FFFFFF"/>
          <w:sz w:val="48"/>
          <w:szCs w:val="48"/>
        </w:rPr>
        <w:t>num</w:t>
      </w:r>
      <w:r w:rsidR="004B3236">
        <w:rPr>
          <w:rFonts w:ascii="Constantia" w:eastAsia="Constantia" w:hAnsi="Constantia" w:cs="Constantia"/>
          <w:color w:val="FFFFFF"/>
          <w:spacing w:val="-2"/>
          <w:sz w:val="48"/>
          <w:szCs w:val="48"/>
        </w:rPr>
        <w:t>b</w:t>
      </w:r>
      <w:r w:rsidR="004B3236">
        <w:rPr>
          <w:rFonts w:ascii="Constantia" w:eastAsia="Constantia" w:hAnsi="Constantia" w:cs="Constantia"/>
          <w:color w:val="FFFFFF"/>
          <w:sz w:val="48"/>
          <w:szCs w:val="48"/>
        </w:rPr>
        <w:t>er</w:t>
      </w:r>
      <w:r w:rsidR="004B3236">
        <w:rPr>
          <w:rFonts w:ascii="Constantia" w:eastAsia="Constantia" w:hAnsi="Constantia" w:cs="Constantia"/>
          <w:color w:val="FFFFFF"/>
          <w:spacing w:val="-14"/>
          <w:sz w:val="48"/>
          <w:szCs w:val="48"/>
        </w:rPr>
        <w:t xml:space="preserve"> </w:t>
      </w:r>
      <w:r w:rsidR="004B3236">
        <w:rPr>
          <w:rFonts w:ascii="Constantia" w:eastAsia="Constantia" w:hAnsi="Constantia" w:cs="Constantia"/>
          <w:color w:val="FFFFFF"/>
          <w:sz w:val="48"/>
          <w:szCs w:val="48"/>
        </w:rPr>
        <w:t>N is</w:t>
      </w:r>
      <w:r w:rsidR="004B3236">
        <w:rPr>
          <w:rFonts w:ascii="Constantia" w:eastAsia="Constantia" w:hAnsi="Constantia" w:cs="Constantia"/>
          <w:color w:val="FFFFFF"/>
          <w:spacing w:val="-21"/>
          <w:sz w:val="48"/>
          <w:szCs w:val="48"/>
        </w:rPr>
        <w:t xml:space="preserve"> </w:t>
      </w:r>
      <w:r w:rsidR="004B3236">
        <w:rPr>
          <w:rFonts w:ascii="Constantia" w:eastAsia="Constantia" w:hAnsi="Constantia" w:cs="Constantia"/>
          <w:color w:val="FFFFFF"/>
          <w:sz w:val="48"/>
          <w:szCs w:val="48"/>
        </w:rPr>
        <w:t>d</w:t>
      </w:r>
      <w:r w:rsidR="004B3236">
        <w:rPr>
          <w:rFonts w:ascii="Constantia" w:eastAsia="Constantia" w:hAnsi="Constantia" w:cs="Constantia"/>
          <w:color w:val="FFFFFF"/>
          <w:spacing w:val="-5"/>
          <w:sz w:val="48"/>
          <w:szCs w:val="48"/>
        </w:rPr>
        <w:t>i</w:t>
      </w:r>
      <w:r w:rsidR="004B3236">
        <w:rPr>
          <w:rFonts w:ascii="Constantia" w:eastAsia="Constantia" w:hAnsi="Constantia" w:cs="Constantia"/>
          <w:color w:val="FFFFFF"/>
          <w:sz w:val="48"/>
          <w:szCs w:val="48"/>
        </w:rPr>
        <w:t>v</w:t>
      </w:r>
      <w:r w:rsidR="004B3236">
        <w:rPr>
          <w:rFonts w:ascii="Constantia" w:eastAsia="Constantia" w:hAnsi="Constantia" w:cs="Constantia"/>
          <w:color w:val="FFFFFF"/>
          <w:spacing w:val="1"/>
          <w:sz w:val="48"/>
          <w:szCs w:val="48"/>
        </w:rPr>
        <w:t>i</w:t>
      </w:r>
      <w:r w:rsidR="004B3236">
        <w:rPr>
          <w:rFonts w:ascii="Constantia" w:eastAsia="Constantia" w:hAnsi="Constantia" w:cs="Constantia"/>
          <w:color w:val="FFFFFF"/>
          <w:sz w:val="48"/>
          <w:szCs w:val="48"/>
        </w:rPr>
        <w:t>sible</w:t>
      </w:r>
      <w:r w:rsidR="004B3236">
        <w:rPr>
          <w:rFonts w:ascii="Constantia" w:eastAsia="Constantia" w:hAnsi="Constantia" w:cs="Constantia"/>
          <w:color w:val="FFFFFF"/>
          <w:spacing w:val="-14"/>
          <w:sz w:val="48"/>
          <w:szCs w:val="48"/>
        </w:rPr>
        <w:t xml:space="preserve"> </w:t>
      </w:r>
      <w:r w:rsidR="004B3236">
        <w:rPr>
          <w:rFonts w:ascii="Constantia" w:eastAsia="Constantia" w:hAnsi="Constantia" w:cs="Constantia"/>
          <w:color w:val="FFFFFF"/>
          <w:spacing w:val="-6"/>
          <w:sz w:val="48"/>
          <w:szCs w:val="48"/>
        </w:rPr>
        <w:t>b</w:t>
      </w:r>
      <w:r w:rsidR="004B3236">
        <w:rPr>
          <w:rFonts w:ascii="Constantia" w:eastAsia="Constantia" w:hAnsi="Constantia" w:cs="Constantia"/>
          <w:color w:val="FFFFFF"/>
          <w:sz w:val="48"/>
          <w:szCs w:val="48"/>
        </w:rPr>
        <w:t>y</w:t>
      </w:r>
    </w:p>
    <w:p w:rsidR="00C77386" w:rsidRDefault="004B3236">
      <w:pPr>
        <w:spacing w:line="560" w:lineRule="exact"/>
        <w:ind w:left="2320"/>
        <w:rPr>
          <w:rFonts w:ascii="Constantia" w:eastAsia="Constantia" w:hAnsi="Constantia" w:cs="Constantia"/>
          <w:sz w:val="48"/>
          <w:szCs w:val="48"/>
        </w:rPr>
      </w:pPr>
      <w:r>
        <w:rPr>
          <w:rFonts w:ascii="Constantia" w:eastAsia="Constantia" w:hAnsi="Constantia" w:cs="Constantia"/>
          <w:color w:val="FFFFFF"/>
          <w:spacing w:val="3"/>
          <w:position w:val="1"/>
          <w:sz w:val="48"/>
          <w:szCs w:val="48"/>
        </w:rPr>
        <w:t>3</w:t>
      </w:r>
      <w:r>
        <w:rPr>
          <w:rFonts w:ascii="Constantia" w:eastAsia="Constantia" w:hAnsi="Constantia" w:cs="Constantia"/>
          <w:color w:val="FFFFFF"/>
          <w:position w:val="1"/>
          <w:sz w:val="48"/>
          <w:szCs w:val="48"/>
        </w:rPr>
        <w:t>1</w:t>
      </w:r>
      <w:r>
        <w:rPr>
          <w:rFonts w:ascii="Constantia" w:eastAsia="Constantia" w:hAnsi="Constantia" w:cs="Constantia"/>
          <w:color w:val="FFFFFF"/>
          <w:spacing w:val="-11"/>
          <w:position w:val="1"/>
          <w:sz w:val="48"/>
          <w:szCs w:val="48"/>
        </w:rPr>
        <w:t xml:space="preserve"> </w:t>
      </w:r>
      <w:r>
        <w:rPr>
          <w:rFonts w:ascii="Constantia" w:eastAsia="Constantia" w:hAnsi="Constantia" w:cs="Constantia"/>
          <w:color w:val="FFFFFF"/>
          <w:position w:val="1"/>
          <w:sz w:val="48"/>
          <w:szCs w:val="48"/>
        </w:rPr>
        <w:t>or</w:t>
      </w:r>
      <w:r>
        <w:rPr>
          <w:rFonts w:ascii="Constantia" w:eastAsia="Constantia" w:hAnsi="Constantia" w:cs="Constantia"/>
          <w:color w:val="FFFFFF"/>
          <w:spacing w:val="-15"/>
          <w:position w:val="1"/>
          <w:sz w:val="48"/>
          <w:szCs w:val="48"/>
        </w:rPr>
        <w:t xml:space="preserve"> </w:t>
      </w:r>
      <w:r>
        <w:rPr>
          <w:rFonts w:ascii="Constantia" w:eastAsia="Constantia" w:hAnsi="Constantia" w:cs="Constantia"/>
          <w:color w:val="FFFFFF"/>
          <w:position w:val="1"/>
          <w:sz w:val="48"/>
          <w:szCs w:val="48"/>
        </w:rPr>
        <w:t>n</w:t>
      </w:r>
      <w:r>
        <w:rPr>
          <w:rFonts w:ascii="Constantia" w:eastAsia="Constantia" w:hAnsi="Constantia" w:cs="Constantia"/>
          <w:color w:val="FFFFFF"/>
          <w:spacing w:val="-2"/>
          <w:position w:val="1"/>
          <w:sz w:val="48"/>
          <w:szCs w:val="48"/>
        </w:rPr>
        <w:t>o</w:t>
      </w:r>
      <w:r>
        <w:rPr>
          <w:rFonts w:ascii="Constantia" w:eastAsia="Constantia" w:hAnsi="Constantia" w:cs="Constantia"/>
          <w:color w:val="FFFFFF"/>
          <w:position w:val="1"/>
          <w:sz w:val="48"/>
          <w:szCs w:val="48"/>
        </w:rPr>
        <w:t>t.</w:t>
      </w:r>
      <w:r>
        <w:rPr>
          <w:rFonts w:ascii="Constantia" w:eastAsia="Constantia" w:hAnsi="Constantia" w:cs="Constantia"/>
          <w:color w:val="FFFFFF"/>
          <w:spacing w:val="2"/>
          <w:position w:val="1"/>
          <w:sz w:val="48"/>
          <w:szCs w:val="48"/>
        </w:rPr>
        <w:t xml:space="preserve"> </w:t>
      </w:r>
      <w:r>
        <w:rPr>
          <w:rFonts w:ascii="Constantia" w:eastAsia="Constantia" w:hAnsi="Constantia" w:cs="Constantia"/>
          <w:color w:val="FFFFFF"/>
          <w:spacing w:val="-12"/>
          <w:position w:val="1"/>
          <w:sz w:val="48"/>
          <w:szCs w:val="48"/>
        </w:rPr>
        <w:t>I</w:t>
      </w:r>
      <w:r>
        <w:rPr>
          <w:rFonts w:ascii="Constantia" w:eastAsia="Constantia" w:hAnsi="Constantia" w:cs="Constantia"/>
          <w:color w:val="FFFFFF"/>
          <w:position w:val="1"/>
          <w:sz w:val="48"/>
          <w:szCs w:val="48"/>
        </w:rPr>
        <w:t>t</w:t>
      </w:r>
      <w:r>
        <w:rPr>
          <w:rFonts w:ascii="Constantia" w:eastAsia="Constantia" w:hAnsi="Constantia" w:cs="Constantia"/>
          <w:color w:val="FFFFFF"/>
          <w:spacing w:val="-21"/>
          <w:position w:val="1"/>
          <w:sz w:val="48"/>
          <w:szCs w:val="48"/>
        </w:rPr>
        <w:t xml:space="preserve"> </w:t>
      </w:r>
      <w:r>
        <w:rPr>
          <w:rFonts w:ascii="Constantia" w:eastAsia="Constantia" w:hAnsi="Constantia" w:cs="Constantia"/>
          <w:color w:val="FFFFFF"/>
          <w:position w:val="1"/>
          <w:sz w:val="48"/>
          <w:szCs w:val="48"/>
        </w:rPr>
        <w:t>shou</w:t>
      </w:r>
      <w:r>
        <w:rPr>
          <w:rFonts w:ascii="Constantia" w:eastAsia="Constantia" w:hAnsi="Constantia" w:cs="Constantia"/>
          <w:color w:val="FFFFFF"/>
          <w:spacing w:val="-1"/>
          <w:position w:val="1"/>
          <w:sz w:val="48"/>
          <w:szCs w:val="48"/>
        </w:rPr>
        <w:t>l</w:t>
      </w:r>
      <w:r>
        <w:rPr>
          <w:rFonts w:ascii="Constantia" w:eastAsia="Constantia" w:hAnsi="Constantia" w:cs="Constantia"/>
          <w:color w:val="FFFFFF"/>
          <w:position w:val="1"/>
          <w:sz w:val="48"/>
          <w:szCs w:val="48"/>
        </w:rPr>
        <w:t>d</w:t>
      </w:r>
      <w:r>
        <w:rPr>
          <w:rFonts w:ascii="Constantia" w:eastAsia="Constantia" w:hAnsi="Constantia" w:cs="Constantia"/>
          <w:color w:val="FFFFFF"/>
          <w:spacing w:val="-9"/>
          <w:position w:val="1"/>
          <w:sz w:val="48"/>
          <w:szCs w:val="48"/>
        </w:rPr>
        <w:t xml:space="preserve"> </w:t>
      </w:r>
      <w:r>
        <w:rPr>
          <w:rFonts w:ascii="Constantia" w:eastAsia="Constantia" w:hAnsi="Constantia" w:cs="Constantia"/>
          <w:color w:val="FFFFFF"/>
          <w:spacing w:val="-6"/>
          <w:position w:val="1"/>
          <w:sz w:val="48"/>
          <w:szCs w:val="48"/>
        </w:rPr>
        <w:t>r</w:t>
      </w:r>
      <w:r>
        <w:rPr>
          <w:rFonts w:ascii="Constantia" w:eastAsia="Constantia" w:hAnsi="Constantia" w:cs="Constantia"/>
          <w:color w:val="FFFFFF"/>
          <w:position w:val="1"/>
          <w:sz w:val="48"/>
          <w:szCs w:val="48"/>
        </w:rPr>
        <w:t>ead</w:t>
      </w:r>
      <w:r>
        <w:rPr>
          <w:rFonts w:ascii="Constantia" w:eastAsia="Constantia" w:hAnsi="Constantia" w:cs="Constantia"/>
          <w:color w:val="FFFFFF"/>
          <w:spacing w:val="-4"/>
          <w:position w:val="1"/>
          <w:sz w:val="48"/>
          <w:szCs w:val="48"/>
        </w:rPr>
        <w:t xml:space="preserve"> </w:t>
      </w:r>
      <w:r>
        <w:rPr>
          <w:rFonts w:ascii="Constantia" w:eastAsia="Constantia" w:hAnsi="Constantia" w:cs="Constantia"/>
          <w:color w:val="FFFFFF"/>
          <w:position w:val="1"/>
          <w:sz w:val="48"/>
          <w:szCs w:val="48"/>
        </w:rPr>
        <w:t>the</w:t>
      </w:r>
      <w:r>
        <w:rPr>
          <w:rFonts w:ascii="Constantia" w:eastAsia="Constantia" w:hAnsi="Constantia" w:cs="Constantia"/>
          <w:color w:val="FFFFFF"/>
          <w:spacing w:val="-13"/>
          <w:position w:val="1"/>
          <w:sz w:val="48"/>
          <w:szCs w:val="48"/>
        </w:rPr>
        <w:t xml:space="preserve"> </w:t>
      </w:r>
      <w:r>
        <w:rPr>
          <w:rFonts w:ascii="Constantia" w:eastAsia="Constantia" w:hAnsi="Constantia" w:cs="Constantia"/>
          <w:color w:val="FFFFFF"/>
          <w:position w:val="1"/>
          <w:sz w:val="48"/>
          <w:szCs w:val="48"/>
        </w:rPr>
        <w:t>nu</w:t>
      </w:r>
      <w:r>
        <w:rPr>
          <w:rFonts w:ascii="Constantia" w:eastAsia="Constantia" w:hAnsi="Constantia" w:cs="Constantia"/>
          <w:color w:val="FFFFFF"/>
          <w:spacing w:val="-2"/>
          <w:position w:val="1"/>
          <w:sz w:val="48"/>
          <w:szCs w:val="48"/>
        </w:rPr>
        <w:t>m</w:t>
      </w:r>
      <w:r>
        <w:rPr>
          <w:rFonts w:ascii="Constantia" w:eastAsia="Constantia" w:hAnsi="Constantia" w:cs="Constantia"/>
          <w:color w:val="FFFFFF"/>
          <w:position w:val="1"/>
          <w:sz w:val="48"/>
          <w:szCs w:val="48"/>
        </w:rPr>
        <w:t>ber</w:t>
      </w:r>
      <w:r>
        <w:rPr>
          <w:rFonts w:ascii="Constantia" w:eastAsia="Constantia" w:hAnsi="Constantia" w:cs="Constantia"/>
          <w:color w:val="FFFFFF"/>
          <w:spacing w:val="-15"/>
          <w:position w:val="1"/>
          <w:sz w:val="48"/>
          <w:szCs w:val="48"/>
        </w:rPr>
        <w:t xml:space="preserve"> </w:t>
      </w:r>
      <w:r>
        <w:rPr>
          <w:rFonts w:ascii="Constantia" w:eastAsia="Constantia" w:hAnsi="Constantia" w:cs="Constantia"/>
          <w:color w:val="FFFFFF"/>
          <w:position w:val="1"/>
          <w:sz w:val="48"/>
          <w:szCs w:val="48"/>
        </w:rPr>
        <w:t>“N” f</w:t>
      </w:r>
      <w:r>
        <w:rPr>
          <w:rFonts w:ascii="Constantia" w:eastAsia="Constantia" w:hAnsi="Constantia" w:cs="Constantia"/>
          <w:color w:val="FFFFFF"/>
          <w:spacing w:val="-7"/>
          <w:position w:val="1"/>
          <w:sz w:val="48"/>
          <w:szCs w:val="48"/>
        </w:rPr>
        <w:t>r</w:t>
      </w:r>
      <w:r>
        <w:rPr>
          <w:rFonts w:ascii="Constantia" w:eastAsia="Constantia" w:hAnsi="Constantia" w:cs="Constantia"/>
          <w:color w:val="FFFFFF"/>
          <w:position w:val="1"/>
          <w:sz w:val="48"/>
          <w:szCs w:val="48"/>
        </w:rPr>
        <w:t>om</w:t>
      </w:r>
      <w:r>
        <w:rPr>
          <w:rFonts w:ascii="Constantia" w:eastAsia="Constantia" w:hAnsi="Constantia" w:cs="Constantia"/>
          <w:color w:val="FFFFFF"/>
          <w:spacing w:val="-13"/>
          <w:position w:val="1"/>
          <w:sz w:val="48"/>
          <w:szCs w:val="48"/>
        </w:rPr>
        <w:t xml:space="preserve"> </w:t>
      </w:r>
      <w:r>
        <w:rPr>
          <w:rFonts w:ascii="Constantia" w:eastAsia="Constantia" w:hAnsi="Constantia" w:cs="Constantia"/>
          <w:color w:val="FFFFFF"/>
          <w:position w:val="1"/>
          <w:sz w:val="48"/>
          <w:szCs w:val="48"/>
        </w:rPr>
        <w:t>the</w:t>
      </w:r>
      <w:r>
        <w:rPr>
          <w:rFonts w:ascii="Constantia" w:eastAsia="Constantia" w:hAnsi="Constantia" w:cs="Constantia"/>
          <w:color w:val="FFFFFF"/>
          <w:spacing w:val="-21"/>
          <w:position w:val="1"/>
          <w:sz w:val="48"/>
          <w:szCs w:val="48"/>
        </w:rPr>
        <w:t xml:space="preserve"> </w:t>
      </w:r>
      <w:r>
        <w:rPr>
          <w:rFonts w:ascii="Constantia" w:eastAsia="Constantia" w:hAnsi="Constantia" w:cs="Constantia"/>
          <w:color w:val="FFFFFF"/>
          <w:position w:val="1"/>
          <w:sz w:val="48"/>
          <w:szCs w:val="48"/>
        </w:rPr>
        <w:t>user</w:t>
      </w:r>
    </w:p>
    <w:p w:rsidR="00C77386" w:rsidRDefault="00C77386">
      <w:pPr>
        <w:spacing w:before="8" w:line="180" w:lineRule="exact"/>
        <w:rPr>
          <w:sz w:val="19"/>
          <w:szCs w:val="19"/>
        </w:rPr>
      </w:pPr>
    </w:p>
    <w:p w:rsidR="00C77386" w:rsidRDefault="00C77386">
      <w:pPr>
        <w:spacing w:line="200" w:lineRule="exact"/>
      </w:pPr>
    </w:p>
    <w:p w:rsidR="00C77386" w:rsidRDefault="00C77386">
      <w:pPr>
        <w:spacing w:line="200" w:lineRule="exact"/>
      </w:pPr>
    </w:p>
    <w:p w:rsidR="00C77386" w:rsidRDefault="00C77386">
      <w:pPr>
        <w:spacing w:line="200" w:lineRule="exact"/>
      </w:pPr>
    </w:p>
    <w:p w:rsidR="00C77386" w:rsidRDefault="00C77386">
      <w:pPr>
        <w:spacing w:line="200" w:lineRule="exact"/>
      </w:pPr>
    </w:p>
    <w:p w:rsidR="00C77386" w:rsidRDefault="00C77386">
      <w:pPr>
        <w:spacing w:line="200" w:lineRule="exact"/>
      </w:pPr>
    </w:p>
    <w:p w:rsidR="00C77386" w:rsidRDefault="00C77386">
      <w:pPr>
        <w:spacing w:line="200" w:lineRule="exact"/>
      </w:pPr>
    </w:p>
    <w:p w:rsidR="00C77386" w:rsidRDefault="00C77386">
      <w:pPr>
        <w:spacing w:before="3" w:line="160" w:lineRule="exact"/>
        <w:rPr>
          <w:sz w:val="16"/>
          <w:szCs w:val="16"/>
        </w:rPr>
      </w:pPr>
    </w:p>
    <w:p w:rsidR="00C77386" w:rsidRDefault="00C77386">
      <w:pPr>
        <w:spacing w:line="200" w:lineRule="exact"/>
      </w:pPr>
    </w:p>
    <w:p w:rsidR="00C77386" w:rsidRDefault="00C77386">
      <w:pPr>
        <w:spacing w:line="200" w:lineRule="exact"/>
      </w:pPr>
    </w:p>
    <w:p w:rsidR="00C77386" w:rsidRDefault="0081374E">
      <w:pPr>
        <w:spacing w:line="560" w:lineRule="exact"/>
        <w:ind w:left="1294" w:right="3432"/>
        <w:rPr>
          <w:rFonts w:ascii="Constantia" w:eastAsia="Constantia" w:hAnsi="Constantia" w:cs="Constantia"/>
          <w:sz w:val="48"/>
          <w:szCs w:val="48"/>
        </w:rPr>
        <w:sectPr w:rsidR="00C77386">
          <w:pgSz w:w="14400" w:h="10800" w:orient="landscape"/>
          <w:pgMar w:top="980" w:right="120" w:bottom="280" w:left="200" w:header="720" w:footer="720" w:gutter="0"/>
          <w:cols w:space="720"/>
        </w:sectPr>
      </w:pPr>
      <w:r>
        <w:rPr>
          <w:rFonts w:ascii="Constantia" w:eastAsia="Constantia" w:hAnsi="Constantia" w:cs="Constantia"/>
          <w:b/>
          <w:color w:val="FFFFFF"/>
          <w:sz w:val="48"/>
          <w:szCs w:val="48"/>
        </w:rPr>
        <w:t xml:space="preserve">                    </w:t>
      </w:r>
      <w:r w:rsidR="004B3236">
        <w:rPr>
          <w:rFonts w:ascii="Constantia" w:eastAsia="Constantia" w:hAnsi="Constantia" w:cs="Constantia"/>
          <w:b/>
          <w:color w:val="FFFFFF"/>
          <w:spacing w:val="1"/>
          <w:sz w:val="48"/>
          <w:szCs w:val="48"/>
        </w:rPr>
        <w:t xml:space="preserve"> </w:t>
      </w:r>
    </w:p>
    <w:p w:rsidR="00C77386" w:rsidRDefault="00C77386">
      <w:pPr>
        <w:spacing w:line="200" w:lineRule="exact"/>
      </w:pPr>
      <w:r>
        <w:lastRenderedPageBreak/>
        <w:pict>
          <v:group id="_x0000_s1077" style="position:absolute;margin-left:0;margin-top:0;width:10in;height:540pt;z-index:-251665920;mso-position-horizontal-relative:page;mso-position-vertical-relative:page" coordsize="14400,10800">
            <v:shape id="_x0000_s1080" type="#_x0000_t75" style="position:absolute;width:14400;height:10800">
              <v:imagedata r:id="rId8" o:title=""/>
            </v:shape>
            <v:shape id="_x0000_s1079" type="#_x0000_t75" style="position:absolute;left:-15;top:-11;width:14430;height:1640">
              <v:imagedata r:id="rId6" o:title=""/>
            </v:shape>
            <v:shape id="_x0000_s1078" type="#_x0000_t75" style="position:absolute;left:6900;top:-11;width:7500;height:956">
              <v:imagedata r:id="rId7" o:title=""/>
            </v:shape>
            <w10:wrap anchorx="page" anchory="page"/>
          </v:group>
        </w:pict>
      </w:r>
    </w:p>
    <w:p w:rsidR="00C77386" w:rsidRDefault="00C77386">
      <w:pPr>
        <w:spacing w:line="200" w:lineRule="exact"/>
      </w:pPr>
    </w:p>
    <w:p w:rsidR="00C77386" w:rsidRDefault="00C77386">
      <w:pPr>
        <w:spacing w:line="200" w:lineRule="exact"/>
      </w:pPr>
    </w:p>
    <w:p w:rsidR="00C77386" w:rsidRDefault="00C77386">
      <w:pPr>
        <w:spacing w:before="15" w:line="240" w:lineRule="exact"/>
        <w:rPr>
          <w:sz w:val="24"/>
          <w:szCs w:val="24"/>
        </w:rPr>
      </w:pPr>
    </w:p>
    <w:p w:rsidR="00C77386" w:rsidRDefault="004B3236">
      <w:pPr>
        <w:spacing w:line="1060" w:lineRule="exact"/>
        <w:ind w:left="100"/>
        <w:rPr>
          <w:rFonts w:ascii="Calibri" w:eastAsia="Calibri" w:hAnsi="Calibri" w:cs="Calibri"/>
          <w:sz w:val="100"/>
          <w:szCs w:val="100"/>
        </w:rPr>
      </w:pPr>
      <w:r>
        <w:rPr>
          <w:rFonts w:ascii="Calibri" w:eastAsia="Calibri" w:hAnsi="Calibri" w:cs="Calibri"/>
          <w:color w:val="1FC8F8"/>
          <w:position w:val="5"/>
          <w:sz w:val="100"/>
          <w:szCs w:val="100"/>
        </w:rPr>
        <w:t>C</w:t>
      </w:r>
      <w:r>
        <w:rPr>
          <w:rFonts w:ascii="Calibri" w:eastAsia="Calibri" w:hAnsi="Calibri" w:cs="Calibri"/>
          <w:color w:val="1FC8F8"/>
          <w:spacing w:val="-4"/>
          <w:position w:val="5"/>
          <w:sz w:val="100"/>
          <w:szCs w:val="100"/>
        </w:rPr>
        <w:t xml:space="preserve"> </w:t>
      </w:r>
      <w:r>
        <w:rPr>
          <w:rFonts w:ascii="Calibri" w:eastAsia="Calibri" w:hAnsi="Calibri" w:cs="Calibri"/>
          <w:color w:val="1FC8F8"/>
          <w:spacing w:val="-10"/>
          <w:position w:val="5"/>
          <w:sz w:val="100"/>
          <w:szCs w:val="100"/>
        </w:rPr>
        <w:t>C</w:t>
      </w:r>
      <w:r>
        <w:rPr>
          <w:rFonts w:ascii="Calibri" w:eastAsia="Calibri" w:hAnsi="Calibri" w:cs="Calibri"/>
          <w:color w:val="1FC8F8"/>
          <w:position w:val="5"/>
          <w:sz w:val="100"/>
          <w:szCs w:val="100"/>
        </w:rPr>
        <w:t>ODE</w:t>
      </w:r>
    </w:p>
    <w:p w:rsidR="00C77386" w:rsidRDefault="00C77386">
      <w:pPr>
        <w:spacing w:before="9" w:line="180" w:lineRule="exact"/>
        <w:rPr>
          <w:sz w:val="19"/>
          <w:szCs w:val="19"/>
        </w:rPr>
      </w:pPr>
    </w:p>
    <w:p w:rsidR="00C77386" w:rsidRDefault="004B3236">
      <w:pPr>
        <w:ind w:left="244"/>
        <w:rPr>
          <w:rFonts w:ascii="Constantia" w:eastAsia="Constantia" w:hAnsi="Constantia" w:cs="Constantia"/>
          <w:sz w:val="52"/>
          <w:szCs w:val="52"/>
        </w:rPr>
      </w:pPr>
      <w:r>
        <w:rPr>
          <w:rFonts w:ascii="Constantia" w:eastAsia="Constantia" w:hAnsi="Constantia" w:cs="Constantia"/>
          <w:sz w:val="52"/>
          <w:szCs w:val="52"/>
        </w:rPr>
        <w:t>D</w:t>
      </w:r>
      <w:r>
        <w:rPr>
          <w:rFonts w:ascii="Constantia" w:eastAsia="Constantia" w:hAnsi="Constantia" w:cs="Constantia"/>
          <w:spacing w:val="-6"/>
          <w:sz w:val="52"/>
          <w:szCs w:val="52"/>
        </w:rPr>
        <w:t>i</w:t>
      </w:r>
      <w:r>
        <w:rPr>
          <w:rFonts w:ascii="Constantia" w:eastAsia="Constantia" w:hAnsi="Constantia" w:cs="Constantia"/>
          <w:sz w:val="52"/>
          <w:szCs w:val="52"/>
        </w:rPr>
        <w:t>vis</w:t>
      </w:r>
      <w:r>
        <w:rPr>
          <w:rFonts w:ascii="Constantia" w:eastAsia="Constantia" w:hAnsi="Constantia" w:cs="Constantia"/>
          <w:spacing w:val="-2"/>
          <w:sz w:val="52"/>
          <w:szCs w:val="52"/>
        </w:rPr>
        <w:t>i</w:t>
      </w:r>
      <w:r>
        <w:rPr>
          <w:rFonts w:ascii="Constantia" w:eastAsia="Constantia" w:hAnsi="Constantia" w:cs="Constantia"/>
          <w:sz w:val="52"/>
          <w:szCs w:val="52"/>
        </w:rPr>
        <w:t>bil</w:t>
      </w:r>
      <w:r>
        <w:rPr>
          <w:rFonts w:ascii="Constantia" w:eastAsia="Constantia" w:hAnsi="Constantia" w:cs="Constantia"/>
          <w:spacing w:val="-2"/>
          <w:sz w:val="52"/>
          <w:szCs w:val="52"/>
        </w:rPr>
        <w:t>i</w:t>
      </w:r>
      <w:r>
        <w:rPr>
          <w:rFonts w:ascii="Constantia" w:eastAsia="Constantia" w:hAnsi="Constantia" w:cs="Constantia"/>
          <w:sz w:val="52"/>
          <w:szCs w:val="52"/>
        </w:rPr>
        <w:t>ty</w:t>
      </w:r>
      <w:r>
        <w:rPr>
          <w:rFonts w:ascii="Constantia" w:eastAsia="Constantia" w:hAnsi="Constantia" w:cs="Constantia"/>
          <w:spacing w:val="-32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z w:val="52"/>
          <w:szCs w:val="52"/>
        </w:rPr>
        <w:t>of</w:t>
      </w:r>
      <w:r>
        <w:rPr>
          <w:rFonts w:ascii="Constantia" w:eastAsia="Constantia" w:hAnsi="Constantia" w:cs="Constantia"/>
          <w:spacing w:val="-2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z w:val="52"/>
          <w:szCs w:val="52"/>
        </w:rPr>
        <w:t>a</w:t>
      </w:r>
      <w:r>
        <w:rPr>
          <w:rFonts w:ascii="Constantia" w:eastAsia="Constantia" w:hAnsi="Constantia" w:cs="Constantia"/>
          <w:spacing w:val="-12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pacing w:val="-2"/>
          <w:sz w:val="52"/>
          <w:szCs w:val="52"/>
        </w:rPr>
        <w:t>n</w:t>
      </w:r>
      <w:r>
        <w:rPr>
          <w:rFonts w:ascii="Constantia" w:eastAsia="Constantia" w:hAnsi="Constantia" w:cs="Constantia"/>
          <w:sz w:val="52"/>
          <w:szCs w:val="52"/>
        </w:rPr>
        <w:t>umber</w:t>
      </w:r>
      <w:r>
        <w:rPr>
          <w:rFonts w:ascii="Constantia" w:eastAsia="Constantia" w:hAnsi="Constantia" w:cs="Constantia"/>
          <w:spacing w:val="-23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pacing w:val="-5"/>
          <w:sz w:val="52"/>
          <w:szCs w:val="52"/>
        </w:rPr>
        <w:t>b</w:t>
      </w:r>
      <w:r>
        <w:rPr>
          <w:rFonts w:ascii="Constantia" w:eastAsia="Constantia" w:hAnsi="Constantia" w:cs="Constantia"/>
          <w:sz w:val="52"/>
          <w:szCs w:val="52"/>
        </w:rPr>
        <w:t>y</w:t>
      </w:r>
      <w:r>
        <w:rPr>
          <w:rFonts w:ascii="Constantia" w:eastAsia="Constantia" w:hAnsi="Constantia" w:cs="Constantia"/>
          <w:spacing w:val="-12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pacing w:val="3"/>
          <w:sz w:val="52"/>
          <w:szCs w:val="52"/>
        </w:rPr>
        <w:t>3</w:t>
      </w:r>
      <w:r>
        <w:rPr>
          <w:rFonts w:ascii="Constantia" w:eastAsia="Constantia" w:hAnsi="Constantia" w:cs="Constantia"/>
          <w:sz w:val="52"/>
          <w:szCs w:val="52"/>
        </w:rPr>
        <w:t xml:space="preserve">1 </w:t>
      </w:r>
      <w:r>
        <w:rPr>
          <w:rFonts w:ascii="Constantia" w:eastAsia="Constantia" w:hAnsi="Constantia" w:cs="Constantia"/>
          <w:spacing w:val="-2"/>
          <w:sz w:val="52"/>
          <w:szCs w:val="52"/>
        </w:rPr>
        <w:t>i</w:t>
      </w:r>
      <w:r>
        <w:rPr>
          <w:rFonts w:ascii="Constantia" w:eastAsia="Constantia" w:hAnsi="Constantia" w:cs="Constantia"/>
          <w:sz w:val="52"/>
          <w:szCs w:val="52"/>
        </w:rPr>
        <w:t>s</w:t>
      </w:r>
      <w:r>
        <w:rPr>
          <w:rFonts w:ascii="Constantia" w:eastAsia="Constantia" w:hAnsi="Constantia" w:cs="Constantia"/>
          <w:spacing w:val="-21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z w:val="52"/>
          <w:szCs w:val="52"/>
        </w:rPr>
        <w:t>e</w:t>
      </w:r>
      <w:r>
        <w:rPr>
          <w:rFonts w:ascii="Constantia" w:eastAsia="Constantia" w:hAnsi="Constantia" w:cs="Constantia"/>
          <w:spacing w:val="-6"/>
          <w:sz w:val="52"/>
          <w:szCs w:val="52"/>
        </w:rPr>
        <w:t>x</w:t>
      </w:r>
      <w:r>
        <w:rPr>
          <w:rFonts w:ascii="Constantia" w:eastAsia="Constantia" w:hAnsi="Constantia" w:cs="Constantia"/>
          <w:sz w:val="52"/>
          <w:szCs w:val="52"/>
        </w:rPr>
        <w:t>p</w:t>
      </w:r>
      <w:r>
        <w:rPr>
          <w:rFonts w:ascii="Constantia" w:eastAsia="Constantia" w:hAnsi="Constantia" w:cs="Constantia"/>
          <w:spacing w:val="-1"/>
          <w:sz w:val="52"/>
          <w:szCs w:val="52"/>
        </w:rPr>
        <w:t>l</w:t>
      </w:r>
      <w:r>
        <w:rPr>
          <w:rFonts w:ascii="Constantia" w:eastAsia="Constantia" w:hAnsi="Constantia" w:cs="Constantia"/>
          <w:sz w:val="52"/>
          <w:szCs w:val="52"/>
        </w:rPr>
        <w:t>a</w:t>
      </w:r>
      <w:r>
        <w:rPr>
          <w:rFonts w:ascii="Constantia" w:eastAsia="Constantia" w:hAnsi="Constantia" w:cs="Constantia"/>
          <w:spacing w:val="-2"/>
          <w:sz w:val="52"/>
          <w:szCs w:val="52"/>
        </w:rPr>
        <w:t>i</w:t>
      </w:r>
      <w:r>
        <w:rPr>
          <w:rFonts w:ascii="Constantia" w:eastAsia="Constantia" w:hAnsi="Constantia" w:cs="Constantia"/>
          <w:sz w:val="52"/>
          <w:szCs w:val="52"/>
        </w:rPr>
        <w:t>ned</w:t>
      </w:r>
      <w:r>
        <w:rPr>
          <w:rFonts w:ascii="Constantia" w:eastAsia="Constantia" w:hAnsi="Constantia" w:cs="Constantia"/>
          <w:spacing w:val="-14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z w:val="52"/>
          <w:szCs w:val="52"/>
        </w:rPr>
        <w:t>as</w:t>
      </w:r>
      <w:r>
        <w:rPr>
          <w:rFonts w:ascii="Constantia" w:eastAsia="Constantia" w:hAnsi="Constantia" w:cs="Constantia"/>
          <w:spacing w:val="-15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pacing w:val="-6"/>
          <w:sz w:val="52"/>
          <w:szCs w:val="52"/>
        </w:rPr>
        <w:t>f</w:t>
      </w:r>
      <w:r>
        <w:rPr>
          <w:rFonts w:ascii="Constantia" w:eastAsia="Constantia" w:hAnsi="Constantia" w:cs="Constantia"/>
          <w:sz w:val="52"/>
          <w:szCs w:val="52"/>
        </w:rPr>
        <w:t>oll</w:t>
      </w:r>
      <w:r>
        <w:rPr>
          <w:rFonts w:ascii="Constantia" w:eastAsia="Constantia" w:hAnsi="Constantia" w:cs="Constantia"/>
          <w:spacing w:val="-11"/>
          <w:sz w:val="52"/>
          <w:szCs w:val="52"/>
        </w:rPr>
        <w:t>o</w:t>
      </w:r>
      <w:r>
        <w:rPr>
          <w:rFonts w:ascii="Constantia" w:eastAsia="Constantia" w:hAnsi="Constantia" w:cs="Constantia"/>
          <w:sz w:val="52"/>
          <w:szCs w:val="52"/>
        </w:rPr>
        <w:t>ws</w:t>
      </w:r>
      <w:r>
        <w:rPr>
          <w:rFonts w:ascii="Constantia" w:eastAsia="Constantia" w:hAnsi="Constantia" w:cs="Constantia"/>
          <w:spacing w:val="3"/>
          <w:sz w:val="52"/>
          <w:szCs w:val="52"/>
        </w:rPr>
        <w:t>:</w:t>
      </w:r>
      <w:r>
        <w:rPr>
          <w:rFonts w:ascii="Constantia" w:eastAsia="Constantia" w:hAnsi="Constantia" w:cs="Constantia"/>
          <w:sz w:val="52"/>
          <w:szCs w:val="52"/>
        </w:rPr>
        <w:t>-</w:t>
      </w:r>
    </w:p>
    <w:p w:rsidR="00C77386" w:rsidRDefault="00C77386">
      <w:pPr>
        <w:spacing w:before="4" w:line="100" w:lineRule="exact"/>
        <w:rPr>
          <w:sz w:val="11"/>
          <w:szCs w:val="11"/>
        </w:rPr>
      </w:pPr>
    </w:p>
    <w:p w:rsidR="00C77386" w:rsidRDefault="004B3236">
      <w:pPr>
        <w:ind w:left="244"/>
        <w:rPr>
          <w:rFonts w:ascii="Constantia" w:eastAsia="Constantia" w:hAnsi="Constantia" w:cs="Constantia"/>
          <w:sz w:val="52"/>
          <w:szCs w:val="52"/>
        </w:rPr>
      </w:pPr>
      <w:r>
        <w:rPr>
          <w:rFonts w:ascii="Constantia" w:eastAsia="Constantia" w:hAnsi="Constantia" w:cs="Constantia"/>
          <w:sz w:val="52"/>
          <w:szCs w:val="52"/>
        </w:rPr>
        <w:t>E</w:t>
      </w:r>
      <w:r>
        <w:rPr>
          <w:rFonts w:ascii="Constantia" w:eastAsia="Constantia" w:hAnsi="Constantia" w:cs="Constantia"/>
          <w:spacing w:val="-5"/>
          <w:sz w:val="52"/>
          <w:szCs w:val="52"/>
        </w:rPr>
        <w:t>x</w:t>
      </w:r>
      <w:r>
        <w:rPr>
          <w:rFonts w:ascii="Constantia" w:eastAsia="Constantia" w:hAnsi="Constantia" w:cs="Constantia"/>
          <w:sz w:val="52"/>
          <w:szCs w:val="52"/>
        </w:rPr>
        <w:t>ample:-</w:t>
      </w:r>
      <w:r>
        <w:rPr>
          <w:rFonts w:ascii="Constantia" w:eastAsia="Constantia" w:hAnsi="Constantia" w:cs="Constantia"/>
          <w:spacing w:val="124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pacing w:val="-11"/>
          <w:sz w:val="52"/>
          <w:szCs w:val="52"/>
        </w:rPr>
        <w:t>8</w:t>
      </w:r>
      <w:r>
        <w:rPr>
          <w:rFonts w:ascii="Constantia" w:eastAsia="Constantia" w:hAnsi="Constantia" w:cs="Constantia"/>
          <w:spacing w:val="-5"/>
          <w:sz w:val="52"/>
          <w:szCs w:val="52"/>
        </w:rPr>
        <w:t>3</w:t>
      </w:r>
      <w:r>
        <w:rPr>
          <w:rFonts w:ascii="Constantia" w:eastAsia="Constantia" w:hAnsi="Constantia" w:cs="Constantia"/>
          <w:sz w:val="52"/>
          <w:szCs w:val="52"/>
        </w:rPr>
        <w:t>7</w:t>
      </w:r>
    </w:p>
    <w:p w:rsidR="00C77386" w:rsidRDefault="00C77386">
      <w:pPr>
        <w:spacing w:before="4" w:line="100" w:lineRule="exact"/>
        <w:rPr>
          <w:sz w:val="11"/>
          <w:szCs w:val="11"/>
        </w:rPr>
      </w:pPr>
    </w:p>
    <w:p w:rsidR="00C77386" w:rsidRDefault="004B3236">
      <w:pPr>
        <w:ind w:left="501"/>
        <w:rPr>
          <w:rFonts w:ascii="Constantia" w:eastAsia="Constantia" w:hAnsi="Constantia" w:cs="Constantia"/>
          <w:sz w:val="52"/>
          <w:szCs w:val="52"/>
        </w:rPr>
      </w:pPr>
      <w:r>
        <w:rPr>
          <w:rFonts w:ascii="Constantia" w:eastAsia="Constantia" w:hAnsi="Constantia" w:cs="Constantia"/>
          <w:sz w:val="52"/>
          <w:szCs w:val="52"/>
        </w:rPr>
        <w:t>-&gt;</w:t>
      </w:r>
      <w:r>
        <w:rPr>
          <w:rFonts w:ascii="Constantia" w:eastAsia="Constantia" w:hAnsi="Constantia" w:cs="Constantia"/>
          <w:spacing w:val="118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z w:val="52"/>
          <w:szCs w:val="52"/>
        </w:rPr>
        <w:t>checki</w:t>
      </w:r>
      <w:r>
        <w:rPr>
          <w:rFonts w:ascii="Constantia" w:eastAsia="Constantia" w:hAnsi="Constantia" w:cs="Constantia"/>
          <w:spacing w:val="-2"/>
          <w:sz w:val="52"/>
          <w:szCs w:val="52"/>
        </w:rPr>
        <w:t>n</w:t>
      </w:r>
      <w:r>
        <w:rPr>
          <w:rFonts w:ascii="Constantia" w:eastAsia="Constantia" w:hAnsi="Constantia" w:cs="Constantia"/>
          <w:sz w:val="52"/>
          <w:szCs w:val="52"/>
        </w:rPr>
        <w:t>g</w:t>
      </w:r>
      <w:r>
        <w:rPr>
          <w:rFonts w:ascii="Constantia" w:eastAsia="Constantia" w:hAnsi="Constantia" w:cs="Constantia"/>
          <w:spacing w:val="-11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z w:val="52"/>
          <w:szCs w:val="52"/>
        </w:rPr>
        <w:t>d</w:t>
      </w:r>
      <w:r>
        <w:rPr>
          <w:rFonts w:ascii="Constantia" w:eastAsia="Constantia" w:hAnsi="Constantia" w:cs="Constantia"/>
          <w:spacing w:val="-6"/>
          <w:sz w:val="52"/>
          <w:szCs w:val="52"/>
        </w:rPr>
        <w:t>i</w:t>
      </w:r>
      <w:r>
        <w:rPr>
          <w:rFonts w:ascii="Constantia" w:eastAsia="Constantia" w:hAnsi="Constantia" w:cs="Constantia"/>
          <w:sz w:val="52"/>
          <w:szCs w:val="52"/>
        </w:rPr>
        <w:t>visib</w:t>
      </w:r>
      <w:r>
        <w:rPr>
          <w:rFonts w:ascii="Constantia" w:eastAsia="Constantia" w:hAnsi="Constantia" w:cs="Constantia"/>
          <w:spacing w:val="-2"/>
          <w:sz w:val="52"/>
          <w:szCs w:val="52"/>
        </w:rPr>
        <w:t>i</w:t>
      </w:r>
      <w:r>
        <w:rPr>
          <w:rFonts w:ascii="Constantia" w:eastAsia="Constantia" w:hAnsi="Constantia" w:cs="Constantia"/>
          <w:sz w:val="52"/>
          <w:szCs w:val="52"/>
        </w:rPr>
        <w:t xml:space="preserve">lity </w:t>
      </w:r>
      <w:r>
        <w:rPr>
          <w:rFonts w:ascii="Constantia" w:eastAsia="Constantia" w:hAnsi="Constantia" w:cs="Constantia"/>
          <w:spacing w:val="113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pacing w:val="-11"/>
          <w:sz w:val="52"/>
          <w:szCs w:val="52"/>
        </w:rPr>
        <w:t>8</w:t>
      </w:r>
      <w:r>
        <w:rPr>
          <w:rFonts w:ascii="Constantia" w:eastAsia="Constantia" w:hAnsi="Constantia" w:cs="Constantia"/>
          <w:spacing w:val="1"/>
          <w:sz w:val="52"/>
          <w:szCs w:val="52"/>
        </w:rPr>
        <w:t>3</w:t>
      </w:r>
      <w:r>
        <w:rPr>
          <w:rFonts w:ascii="Constantia" w:eastAsia="Constantia" w:hAnsi="Constantia" w:cs="Constantia"/>
          <w:sz w:val="52"/>
          <w:szCs w:val="52"/>
        </w:rPr>
        <w:t>-3*7</w:t>
      </w:r>
    </w:p>
    <w:p w:rsidR="00C77386" w:rsidRDefault="00C77386">
      <w:pPr>
        <w:spacing w:line="100" w:lineRule="exact"/>
        <w:rPr>
          <w:sz w:val="11"/>
          <w:szCs w:val="11"/>
        </w:rPr>
      </w:pPr>
    </w:p>
    <w:p w:rsidR="00C77386" w:rsidRDefault="004B3236">
      <w:pPr>
        <w:spacing w:line="620" w:lineRule="exact"/>
        <w:ind w:left="676" w:right="62" w:hanging="175"/>
        <w:jc w:val="both"/>
        <w:rPr>
          <w:rFonts w:ascii="Constantia" w:eastAsia="Constantia" w:hAnsi="Constantia" w:cs="Constantia"/>
          <w:sz w:val="52"/>
          <w:szCs w:val="52"/>
        </w:rPr>
      </w:pPr>
      <w:r>
        <w:rPr>
          <w:rFonts w:ascii="Constantia" w:eastAsia="Constantia" w:hAnsi="Constantia" w:cs="Constantia"/>
          <w:sz w:val="52"/>
          <w:szCs w:val="52"/>
        </w:rPr>
        <w:t xml:space="preserve">-&gt; </w:t>
      </w:r>
      <w:r>
        <w:rPr>
          <w:rFonts w:ascii="Constantia" w:eastAsia="Constantia" w:hAnsi="Constantia" w:cs="Constantia"/>
          <w:spacing w:val="-2"/>
          <w:sz w:val="52"/>
          <w:szCs w:val="52"/>
        </w:rPr>
        <w:t>i</w:t>
      </w:r>
      <w:r>
        <w:rPr>
          <w:rFonts w:ascii="Constantia" w:eastAsia="Constantia" w:hAnsi="Constantia" w:cs="Constantia"/>
          <w:sz w:val="52"/>
          <w:szCs w:val="52"/>
        </w:rPr>
        <w:t>t</w:t>
      </w:r>
      <w:r>
        <w:rPr>
          <w:rFonts w:ascii="Constantia" w:eastAsia="Constantia" w:hAnsi="Constantia" w:cs="Constantia"/>
          <w:spacing w:val="-11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z w:val="52"/>
          <w:szCs w:val="52"/>
        </w:rPr>
        <w:t>me</w:t>
      </w:r>
      <w:r>
        <w:rPr>
          <w:rFonts w:ascii="Constantia" w:eastAsia="Constantia" w:hAnsi="Constantia" w:cs="Constantia"/>
          <w:spacing w:val="-2"/>
          <w:sz w:val="52"/>
          <w:szCs w:val="52"/>
        </w:rPr>
        <w:t>a</w:t>
      </w:r>
      <w:r>
        <w:rPr>
          <w:rFonts w:ascii="Constantia" w:eastAsia="Constantia" w:hAnsi="Constantia" w:cs="Constantia"/>
          <w:sz w:val="52"/>
          <w:szCs w:val="52"/>
        </w:rPr>
        <w:t>ns</w:t>
      </w:r>
      <w:r>
        <w:rPr>
          <w:rFonts w:ascii="Constantia" w:eastAsia="Constantia" w:hAnsi="Constantia" w:cs="Constantia"/>
          <w:spacing w:val="-18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z w:val="52"/>
          <w:szCs w:val="52"/>
        </w:rPr>
        <w:t>t</w:t>
      </w:r>
      <w:r>
        <w:rPr>
          <w:rFonts w:ascii="Constantia" w:eastAsia="Constantia" w:hAnsi="Constantia" w:cs="Constantia"/>
          <w:spacing w:val="-7"/>
          <w:sz w:val="52"/>
          <w:szCs w:val="52"/>
        </w:rPr>
        <w:t>r</w:t>
      </w:r>
      <w:r>
        <w:rPr>
          <w:rFonts w:ascii="Constantia" w:eastAsia="Constantia" w:hAnsi="Constantia" w:cs="Constantia"/>
          <w:sz w:val="52"/>
          <w:szCs w:val="52"/>
        </w:rPr>
        <w:t>ee</w:t>
      </w:r>
      <w:r>
        <w:rPr>
          <w:rFonts w:ascii="Constantia" w:eastAsia="Constantia" w:hAnsi="Constantia" w:cs="Constantia"/>
          <w:spacing w:val="-19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z w:val="52"/>
          <w:szCs w:val="52"/>
        </w:rPr>
        <w:t>times</w:t>
      </w:r>
      <w:r>
        <w:rPr>
          <w:rFonts w:ascii="Constantia" w:eastAsia="Constantia" w:hAnsi="Constantia" w:cs="Constantia"/>
          <w:spacing w:val="-25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z w:val="52"/>
          <w:szCs w:val="52"/>
        </w:rPr>
        <w:t>of unit</w:t>
      </w:r>
      <w:r>
        <w:rPr>
          <w:rFonts w:ascii="Constantia" w:eastAsia="Constantia" w:hAnsi="Constantia" w:cs="Constantia"/>
          <w:spacing w:val="-25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z w:val="52"/>
          <w:szCs w:val="52"/>
        </w:rPr>
        <w:t>p</w:t>
      </w:r>
      <w:r>
        <w:rPr>
          <w:rFonts w:ascii="Constantia" w:eastAsia="Constantia" w:hAnsi="Constantia" w:cs="Constantia"/>
          <w:spacing w:val="-1"/>
          <w:sz w:val="52"/>
          <w:szCs w:val="52"/>
        </w:rPr>
        <w:t>l</w:t>
      </w:r>
      <w:r>
        <w:rPr>
          <w:rFonts w:ascii="Constantia" w:eastAsia="Constantia" w:hAnsi="Constantia" w:cs="Constantia"/>
          <w:sz w:val="52"/>
          <w:szCs w:val="52"/>
        </w:rPr>
        <w:t>a</w:t>
      </w:r>
      <w:r>
        <w:rPr>
          <w:rFonts w:ascii="Constantia" w:eastAsia="Constantia" w:hAnsi="Constantia" w:cs="Constantia"/>
          <w:spacing w:val="-11"/>
          <w:sz w:val="52"/>
          <w:szCs w:val="52"/>
        </w:rPr>
        <w:t>c</w:t>
      </w:r>
      <w:r>
        <w:rPr>
          <w:rFonts w:ascii="Constantia" w:eastAsia="Constantia" w:hAnsi="Constantia" w:cs="Constantia"/>
          <w:sz w:val="52"/>
          <w:szCs w:val="52"/>
        </w:rPr>
        <w:t>e</w:t>
      </w:r>
      <w:r>
        <w:rPr>
          <w:rFonts w:ascii="Constantia" w:eastAsia="Constantia" w:hAnsi="Constantia" w:cs="Constantia"/>
          <w:spacing w:val="-29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pacing w:val="-5"/>
          <w:sz w:val="52"/>
          <w:szCs w:val="52"/>
        </w:rPr>
        <w:t>v</w:t>
      </w:r>
      <w:r>
        <w:rPr>
          <w:rFonts w:ascii="Constantia" w:eastAsia="Constantia" w:hAnsi="Constantia" w:cs="Constantia"/>
          <w:sz w:val="52"/>
          <w:szCs w:val="52"/>
        </w:rPr>
        <w:t>alue</w:t>
      </w:r>
      <w:r>
        <w:rPr>
          <w:rFonts w:ascii="Constantia" w:eastAsia="Constantia" w:hAnsi="Constantia" w:cs="Constantia"/>
          <w:spacing w:val="-27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z w:val="52"/>
          <w:szCs w:val="52"/>
        </w:rPr>
        <w:t>sub</w:t>
      </w:r>
      <w:r>
        <w:rPr>
          <w:rFonts w:ascii="Constantia" w:eastAsia="Constantia" w:hAnsi="Constantia" w:cs="Constantia"/>
          <w:spacing w:val="1"/>
          <w:sz w:val="52"/>
          <w:szCs w:val="52"/>
        </w:rPr>
        <w:t>t</w:t>
      </w:r>
      <w:r>
        <w:rPr>
          <w:rFonts w:ascii="Constantia" w:eastAsia="Constantia" w:hAnsi="Constantia" w:cs="Constantia"/>
          <w:spacing w:val="-10"/>
          <w:sz w:val="52"/>
          <w:szCs w:val="52"/>
        </w:rPr>
        <w:t>r</w:t>
      </w:r>
      <w:r>
        <w:rPr>
          <w:rFonts w:ascii="Constantia" w:eastAsia="Constantia" w:hAnsi="Constantia" w:cs="Constantia"/>
          <w:sz w:val="52"/>
          <w:szCs w:val="52"/>
        </w:rPr>
        <w:t>ac</w:t>
      </w:r>
      <w:r>
        <w:rPr>
          <w:rFonts w:ascii="Constantia" w:eastAsia="Constantia" w:hAnsi="Constantia" w:cs="Constantia"/>
          <w:spacing w:val="-8"/>
          <w:sz w:val="52"/>
          <w:szCs w:val="52"/>
        </w:rPr>
        <w:t>t</w:t>
      </w:r>
      <w:r>
        <w:rPr>
          <w:rFonts w:ascii="Constantia" w:eastAsia="Constantia" w:hAnsi="Constantia" w:cs="Constantia"/>
          <w:sz w:val="52"/>
          <w:szCs w:val="52"/>
        </w:rPr>
        <w:t>ed f</w:t>
      </w:r>
      <w:r>
        <w:rPr>
          <w:rFonts w:ascii="Constantia" w:eastAsia="Constantia" w:hAnsi="Constantia" w:cs="Constantia"/>
          <w:spacing w:val="-8"/>
          <w:sz w:val="52"/>
          <w:szCs w:val="52"/>
        </w:rPr>
        <w:t>r</w:t>
      </w:r>
      <w:r>
        <w:rPr>
          <w:rFonts w:ascii="Constantia" w:eastAsia="Constantia" w:hAnsi="Constantia" w:cs="Constantia"/>
          <w:sz w:val="52"/>
          <w:szCs w:val="52"/>
        </w:rPr>
        <w:t>om</w:t>
      </w:r>
      <w:r>
        <w:rPr>
          <w:rFonts w:ascii="Constantia" w:eastAsia="Constantia" w:hAnsi="Constantia" w:cs="Constantia"/>
          <w:spacing w:val="-18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z w:val="52"/>
          <w:szCs w:val="52"/>
        </w:rPr>
        <w:t>the</w:t>
      </w:r>
      <w:r>
        <w:rPr>
          <w:rFonts w:ascii="Constantia" w:eastAsia="Constantia" w:hAnsi="Constantia" w:cs="Constantia"/>
          <w:spacing w:val="-20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pacing w:val="-7"/>
          <w:sz w:val="52"/>
          <w:szCs w:val="52"/>
        </w:rPr>
        <w:t>r</w:t>
      </w:r>
      <w:r>
        <w:rPr>
          <w:rFonts w:ascii="Constantia" w:eastAsia="Constantia" w:hAnsi="Constantia" w:cs="Constantia"/>
          <w:sz w:val="52"/>
          <w:szCs w:val="52"/>
        </w:rPr>
        <w:t>est</w:t>
      </w:r>
      <w:r>
        <w:rPr>
          <w:rFonts w:ascii="Constantia" w:eastAsia="Constantia" w:hAnsi="Constantia" w:cs="Constantia"/>
          <w:spacing w:val="-27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z w:val="52"/>
          <w:szCs w:val="52"/>
        </w:rPr>
        <w:t>of</w:t>
      </w:r>
      <w:r>
        <w:rPr>
          <w:rFonts w:ascii="Constantia" w:eastAsia="Constantia" w:hAnsi="Constantia" w:cs="Constantia"/>
          <w:spacing w:val="-2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z w:val="52"/>
          <w:szCs w:val="52"/>
        </w:rPr>
        <w:t>g</w:t>
      </w:r>
      <w:r>
        <w:rPr>
          <w:rFonts w:ascii="Constantia" w:eastAsia="Constantia" w:hAnsi="Constantia" w:cs="Constantia"/>
          <w:spacing w:val="-6"/>
          <w:sz w:val="52"/>
          <w:szCs w:val="52"/>
        </w:rPr>
        <w:t>i</w:t>
      </w:r>
      <w:r>
        <w:rPr>
          <w:rFonts w:ascii="Constantia" w:eastAsia="Constantia" w:hAnsi="Constantia" w:cs="Constantia"/>
          <w:spacing w:val="-11"/>
          <w:sz w:val="52"/>
          <w:szCs w:val="52"/>
        </w:rPr>
        <w:t>v</w:t>
      </w:r>
      <w:r>
        <w:rPr>
          <w:rFonts w:ascii="Constantia" w:eastAsia="Constantia" w:hAnsi="Constantia" w:cs="Constantia"/>
          <w:sz w:val="52"/>
          <w:szCs w:val="52"/>
        </w:rPr>
        <w:t>en</w:t>
      </w:r>
      <w:r>
        <w:rPr>
          <w:rFonts w:ascii="Constantia" w:eastAsia="Constantia" w:hAnsi="Constantia" w:cs="Constantia"/>
          <w:spacing w:val="-7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pacing w:val="-2"/>
          <w:sz w:val="52"/>
          <w:szCs w:val="52"/>
        </w:rPr>
        <w:t>n</w:t>
      </w:r>
      <w:r>
        <w:rPr>
          <w:rFonts w:ascii="Constantia" w:eastAsia="Constantia" w:hAnsi="Constantia" w:cs="Constantia"/>
          <w:sz w:val="52"/>
          <w:szCs w:val="52"/>
        </w:rPr>
        <w:t>um</w:t>
      </w:r>
      <w:r>
        <w:rPr>
          <w:rFonts w:ascii="Constantia" w:eastAsia="Constantia" w:hAnsi="Constantia" w:cs="Constantia"/>
          <w:spacing w:val="1"/>
          <w:sz w:val="52"/>
          <w:szCs w:val="52"/>
        </w:rPr>
        <w:t>b</w:t>
      </w:r>
      <w:r>
        <w:rPr>
          <w:rFonts w:ascii="Constantia" w:eastAsia="Constantia" w:hAnsi="Constantia" w:cs="Constantia"/>
          <w:sz w:val="52"/>
          <w:szCs w:val="52"/>
        </w:rPr>
        <w:t>er</w:t>
      </w:r>
      <w:r>
        <w:rPr>
          <w:rFonts w:ascii="Constantia" w:eastAsia="Constantia" w:hAnsi="Constantia" w:cs="Constantia"/>
          <w:spacing w:val="-22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z w:val="52"/>
          <w:szCs w:val="52"/>
        </w:rPr>
        <w:t>, it</w:t>
      </w:r>
      <w:r>
        <w:rPr>
          <w:rFonts w:ascii="Constantia" w:eastAsia="Constantia" w:hAnsi="Constantia" w:cs="Constantia"/>
          <w:spacing w:val="-27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pacing w:val="-12"/>
          <w:sz w:val="52"/>
          <w:szCs w:val="52"/>
        </w:rPr>
        <w:t>g</w:t>
      </w:r>
      <w:r>
        <w:rPr>
          <w:rFonts w:ascii="Constantia" w:eastAsia="Constantia" w:hAnsi="Constantia" w:cs="Constantia"/>
          <w:sz w:val="52"/>
          <w:szCs w:val="52"/>
        </w:rPr>
        <w:t>oes</w:t>
      </w:r>
      <w:r>
        <w:rPr>
          <w:rFonts w:ascii="Constantia" w:eastAsia="Constantia" w:hAnsi="Constantia" w:cs="Constantia"/>
          <w:spacing w:val="-20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pacing w:val="-7"/>
          <w:sz w:val="52"/>
          <w:szCs w:val="52"/>
        </w:rPr>
        <w:t>r</w:t>
      </w:r>
      <w:r>
        <w:rPr>
          <w:rFonts w:ascii="Constantia" w:eastAsia="Constantia" w:hAnsi="Constantia" w:cs="Constantia"/>
          <w:sz w:val="52"/>
          <w:szCs w:val="52"/>
        </w:rPr>
        <w:t>epea</w:t>
      </w:r>
      <w:r>
        <w:rPr>
          <w:rFonts w:ascii="Constantia" w:eastAsia="Constantia" w:hAnsi="Constantia" w:cs="Constantia"/>
          <w:spacing w:val="-8"/>
          <w:sz w:val="52"/>
          <w:szCs w:val="52"/>
        </w:rPr>
        <w:t>t</w:t>
      </w:r>
      <w:r>
        <w:rPr>
          <w:rFonts w:ascii="Constantia" w:eastAsia="Constantia" w:hAnsi="Constantia" w:cs="Constantia"/>
          <w:sz w:val="52"/>
          <w:szCs w:val="52"/>
        </w:rPr>
        <w:t>ed</w:t>
      </w:r>
      <w:r>
        <w:rPr>
          <w:rFonts w:ascii="Constantia" w:eastAsia="Constantia" w:hAnsi="Constantia" w:cs="Constantia"/>
          <w:spacing w:val="-8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z w:val="52"/>
          <w:szCs w:val="52"/>
        </w:rPr>
        <w:t xml:space="preserve">till </w:t>
      </w:r>
      <w:r>
        <w:rPr>
          <w:rFonts w:ascii="Constantia" w:eastAsia="Constantia" w:hAnsi="Constantia" w:cs="Constantia"/>
          <w:spacing w:val="-5"/>
          <w:sz w:val="52"/>
          <w:szCs w:val="52"/>
        </w:rPr>
        <w:t>z</w:t>
      </w:r>
      <w:r>
        <w:rPr>
          <w:rFonts w:ascii="Constantia" w:eastAsia="Constantia" w:hAnsi="Constantia" w:cs="Constantia"/>
          <w:sz w:val="52"/>
          <w:szCs w:val="52"/>
        </w:rPr>
        <w:t>e</w:t>
      </w:r>
      <w:r>
        <w:rPr>
          <w:rFonts w:ascii="Constantia" w:eastAsia="Constantia" w:hAnsi="Constantia" w:cs="Constantia"/>
          <w:spacing w:val="-7"/>
          <w:sz w:val="52"/>
          <w:szCs w:val="52"/>
        </w:rPr>
        <w:t>r</w:t>
      </w:r>
      <w:r>
        <w:rPr>
          <w:rFonts w:ascii="Constantia" w:eastAsia="Constantia" w:hAnsi="Constantia" w:cs="Constantia"/>
          <w:sz w:val="52"/>
          <w:szCs w:val="52"/>
        </w:rPr>
        <w:t>o</w:t>
      </w:r>
      <w:r>
        <w:rPr>
          <w:rFonts w:ascii="Constantia" w:eastAsia="Constantia" w:hAnsi="Constantia" w:cs="Constantia"/>
          <w:spacing w:val="-28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pacing w:val="-10"/>
          <w:sz w:val="52"/>
          <w:szCs w:val="52"/>
        </w:rPr>
        <w:t>c</w:t>
      </w:r>
      <w:r>
        <w:rPr>
          <w:rFonts w:ascii="Constantia" w:eastAsia="Constantia" w:hAnsi="Constantia" w:cs="Constantia"/>
          <w:sz w:val="52"/>
          <w:szCs w:val="52"/>
        </w:rPr>
        <w:t>omes</w:t>
      </w:r>
    </w:p>
    <w:p w:rsidR="00C77386" w:rsidRDefault="00C77386">
      <w:pPr>
        <w:spacing w:before="5" w:line="120" w:lineRule="exact"/>
        <w:rPr>
          <w:sz w:val="12"/>
          <w:szCs w:val="12"/>
        </w:rPr>
      </w:pPr>
    </w:p>
    <w:p w:rsidR="00C77386" w:rsidRDefault="004B3236">
      <w:pPr>
        <w:spacing w:line="620" w:lineRule="exact"/>
        <w:ind w:left="676" w:right="1239" w:hanging="305"/>
        <w:rPr>
          <w:rFonts w:ascii="Constantia" w:eastAsia="Constantia" w:hAnsi="Constantia" w:cs="Constantia"/>
          <w:sz w:val="52"/>
          <w:szCs w:val="52"/>
        </w:rPr>
        <w:sectPr w:rsidR="00C77386">
          <w:pgSz w:w="14400" w:h="10800" w:orient="landscape"/>
          <w:pgMar w:top="980" w:right="1600" w:bottom="280" w:left="620" w:header="720" w:footer="720" w:gutter="0"/>
          <w:cols w:space="720"/>
        </w:sectPr>
      </w:pPr>
      <w:r>
        <w:rPr>
          <w:rFonts w:ascii="Constantia" w:eastAsia="Constantia" w:hAnsi="Constantia" w:cs="Constantia"/>
          <w:sz w:val="52"/>
          <w:szCs w:val="52"/>
        </w:rPr>
        <w:t xml:space="preserve">-&gt;  if  </w:t>
      </w:r>
      <w:r>
        <w:rPr>
          <w:rFonts w:ascii="Constantia" w:eastAsia="Constantia" w:hAnsi="Constantia" w:cs="Constantia"/>
          <w:spacing w:val="-11"/>
          <w:sz w:val="52"/>
          <w:szCs w:val="52"/>
        </w:rPr>
        <w:t>w</w:t>
      </w:r>
      <w:r>
        <w:rPr>
          <w:rFonts w:ascii="Constantia" w:eastAsia="Constantia" w:hAnsi="Constantia" w:cs="Constantia"/>
          <w:sz w:val="52"/>
          <w:szCs w:val="52"/>
        </w:rPr>
        <w:t>e</w:t>
      </w:r>
      <w:r>
        <w:rPr>
          <w:rFonts w:ascii="Constantia" w:eastAsia="Constantia" w:hAnsi="Constantia" w:cs="Constantia"/>
          <w:spacing w:val="-27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pacing w:val="-12"/>
          <w:sz w:val="52"/>
          <w:szCs w:val="52"/>
        </w:rPr>
        <w:t>g</w:t>
      </w:r>
      <w:r>
        <w:rPr>
          <w:rFonts w:ascii="Constantia" w:eastAsia="Constantia" w:hAnsi="Constantia" w:cs="Constantia"/>
          <w:sz w:val="52"/>
          <w:szCs w:val="52"/>
        </w:rPr>
        <w:t>et</w:t>
      </w:r>
      <w:r>
        <w:rPr>
          <w:rFonts w:ascii="Constantia" w:eastAsia="Constantia" w:hAnsi="Constantia" w:cs="Constantia"/>
          <w:spacing w:val="-21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pacing w:val="-5"/>
          <w:sz w:val="52"/>
          <w:szCs w:val="52"/>
        </w:rPr>
        <w:t>z</w:t>
      </w:r>
      <w:r>
        <w:rPr>
          <w:rFonts w:ascii="Constantia" w:eastAsia="Constantia" w:hAnsi="Constantia" w:cs="Constantia"/>
          <w:sz w:val="52"/>
          <w:szCs w:val="52"/>
        </w:rPr>
        <w:t>e</w:t>
      </w:r>
      <w:r>
        <w:rPr>
          <w:rFonts w:ascii="Constantia" w:eastAsia="Constantia" w:hAnsi="Constantia" w:cs="Constantia"/>
          <w:spacing w:val="-7"/>
          <w:sz w:val="52"/>
          <w:szCs w:val="52"/>
        </w:rPr>
        <w:t>r</w:t>
      </w:r>
      <w:r>
        <w:rPr>
          <w:rFonts w:ascii="Constantia" w:eastAsia="Constantia" w:hAnsi="Constantia" w:cs="Constantia"/>
          <w:sz w:val="52"/>
          <w:szCs w:val="52"/>
        </w:rPr>
        <w:t>o</w:t>
      </w:r>
      <w:r>
        <w:rPr>
          <w:rFonts w:ascii="Constantia" w:eastAsia="Constantia" w:hAnsi="Constantia" w:cs="Constantia"/>
          <w:spacing w:val="-18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z w:val="52"/>
          <w:szCs w:val="52"/>
        </w:rPr>
        <w:t>then</w:t>
      </w:r>
      <w:r>
        <w:rPr>
          <w:rFonts w:ascii="Constantia" w:eastAsia="Constantia" w:hAnsi="Constantia" w:cs="Constantia"/>
          <w:spacing w:val="-9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z w:val="52"/>
          <w:szCs w:val="52"/>
        </w:rPr>
        <w:t>number</w:t>
      </w:r>
      <w:r>
        <w:rPr>
          <w:rFonts w:ascii="Constantia" w:eastAsia="Constantia" w:hAnsi="Constantia" w:cs="Constantia"/>
          <w:spacing w:val="-19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z w:val="52"/>
          <w:szCs w:val="52"/>
        </w:rPr>
        <w:t>is</w:t>
      </w:r>
      <w:r>
        <w:rPr>
          <w:rFonts w:ascii="Constantia" w:eastAsia="Constantia" w:hAnsi="Constantia" w:cs="Constantia"/>
          <w:spacing w:val="-25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z w:val="52"/>
          <w:szCs w:val="52"/>
        </w:rPr>
        <w:t>d</w:t>
      </w:r>
      <w:r>
        <w:rPr>
          <w:rFonts w:ascii="Constantia" w:eastAsia="Constantia" w:hAnsi="Constantia" w:cs="Constantia"/>
          <w:spacing w:val="-6"/>
          <w:sz w:val="52"/>
          <w:szCs w:val="52"/>
        </w:rPr>
        <w:t>i</w:t>
      </w:r>
      <w:r>
        <w:rPr>
          <w:rFonts w:ascii="Constantia" w:eastAsia="Constantia" w:hAnsi="Constantia" w:cs="Constantia"/>
          <w:sz w:val="52"/>
          <w:szCs w:val="52"/>
        </w:rPr>
        <w:t>visible</w:t>
      </w:r>
      <w:r>
        <w:rPr>
          <w:rFonts w:ascii="Constantia" w:eastAsia="Constantia" w:hAnsi="Constantia" w:cs="Constantia"/>
          <w:spacing w:val="-12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pacing w:val="-6"/>
          <w:sz w:val="52"/>
          <w:szCs w:val="52"/>
        </w:rPr>
        <w:t>b</w:t>
      </w:r>
      <w:r>
        <w:rPr>
          <w:rFonts w:ascii="Constantia" w:eastAsia="Constantia" w:hAnsi="Constantia" w:cs="Constantia"/>
          <w:sz w:val="52"/>
          <w:szCs w:val="52"/>
        </w:rPr>
        <w:t>y</w:t>
      </w:r>
      <w:r>
        <w:rPr>
          <w:rFonts w:ascii="Constantia" w:eastAsia="Constantia" w:hAnsi="Constantia" w:cs="Constantia"/>
          <w:spacing w:val="-16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pacing w:val="4"/>
          <w:sz w:val="52"/>
          <w:szCs w:val="52"/>
        </w:rPr>
        <w:t>3</w:t>
      </w:r>
      <w:r>
        <w:rPr>
          <w:rFonts w:ascii="Constantia" w:eastAsia="Constantia" w:hAnsi="Constantia" w:cs="Constantia"/>
          <w:sz w:val="52"/>
          <w:szCs w:val="52"/>
        </w:rPr>
        <w:t>1 otherwise</w:t>
      </w:r>
      <w:r>
        <w:rPr>
          <w:rFonts w:ascii="Constantia" w:eastAsia="Constantia" w:hAnsi="Constantia" w:cs="Constantia"/>
          <w:spacing w:val="-17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z w:val="52"/>
          <w:szCs w:val="52"/>
        </w:rPr>
        <w:t>n</w:t>
      </w:r>
      <w:r>
        <w:rPr>
          <w:rFonts w:ascii="Constantia" w:eastAsia="Constantia" w:hAnsi="Constantia" w:cs="Constantia"/>
          <w:spacing w:val="-1"/>
          <w:sz w:val="52"/>
          <w:szCs w:val="52"/>
        </w:rPr>
        <w:t>o</w:t>
      </w:r>
      <w:r>
        <w:rPr>
          <w:rFonts w:ascii="Constantia" w:eastAsia="Constantia" w:hAnsi="Constantia" w:cs="Constantia"/>
          <w:sz w:val="52"/>
          <w:szCs w:val="52"/>
        </w:rPr>
        <w:t>t</w:t>
      </w:r>
      <w:r>
        <w:rPr>
          <w:rFonts w:ascii="Constantia" w:eastAsia="Constantia" w:hAnsi="Constantia" w:cs="Constantia"/>
          <w:spacing w:val="-28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sz w:val="52"/>
          <w:szCs w:val="52"/>
        </w:rPr>
        <w:t>d</w:t>
      </w:r>
      <w:r>
        <w:rPr>
          <w:rFonts w:ascii="Constantia" w:eastAsia="Constantia" w:hAnsi="Constantia" w:cs="Constantia"/>
          <w:spacing w:val="-6"/>
          <w:sz w:val="52"/>
          <w:szCs w:val="52"/>
        </w:rPr>
        <w:t>i</w:t>
      </w:r>
      <w:r>
        <w:rPr>
          <w:rFonts w:ascii="Constantia" w:eastAsia="Constantia" w:hAnsi="Constantia" w:cs="Constantia"/>
          <w:sz w:val="52"/>
          <w:szCs w:val="52"/>
        </w:rPr>
        <w:t>visible</w:t>
      </w:r>
    </w:p>
    <w:p w:rsidR="00C77386" w:rsidRDefault="00C77386">
      <w:pPr>
        <w:spacing w:before="3" w:line="180" w:lineRule="exact"/>
        <w:rPr>
          <w:sz w:val="18"/>
          <w:szCs w:val="18"/>
        </w:rPr>
      </w:pPr>
      <w:r w:rsidRPr="00C77386">
        <w:lastRenderedPageBreak/>
        <w:pict>
          <v:group id="_x0000_s1073" style="position:absolute;margin-left:0;margin-top:0;width:10in;height:540pt;z-index:-251664896;mso-position-horizontal-relative:page;mso-position-vertical-relative:page" coordsize="14400,10800">
            <v:shape id="_x0000_s1076" type="#_x0000_t75" style="position:absolute;width:14400;height:10800">
              <v:imagedata r:id="rId8" o:title=""/>
            </v:shape>
            <v:shape id="_x0000_s1075" type="#_x0000_t75" style="position:absolute;left:-15;top:-11;width:14430;height:1640">
              <v:imagedata r:id="rId6" o:title=""/>
            </v:shape>
            <v:shape id="_x0000_s1074" type="#_x0000_t75" style="position:absolute;left:6900;top:-11;width:7500;height:956">
              <v:imagedata r:id="rId7" o:title=""/>
            </v:shape>
            <w10:wrap anchorx="page" anchory="page"/>
          </v:group>
        </w:pict>
      </w:r>
    </w:p>
    <w:p w:rsidR="00C77386" w:rsidRDefault="004B3236">
      <w:pPr>
        <w:spacing w:line="380" w:lineRule="exact"/>
        <w:ind w:left="100"/>
        <w:rPr>
          <w:rFonts w:ascii="Constantia" w:eastAsia="Constantia" w:hAnsi="Constantia" w:cs="Constantia"/>
          <w:sz w:val="32"/>
          <w:szCs w:val="32"/>
        </w:rPr>
      </w:pPr>
      <w:r>
        <w:rPr>
          <w:rFonts w:ascii="Constantia" w:eastAsia="Constantia" w:hAnsi="Constantia" w:cs="Constantia"/>
          <w:spacing w:val="1"/>
          <w:position w:val="1"/>
          <w:sz w:val="32"/>
          <w:szCs w:val="32"/>
        </w:rPr>
        <w:t>//</w:t>
      </w:r>
      <w:r>
        <w:rPr>
          <w:rFonts w:ascii="Constantia" w:eastAsia="Constantia" w:hAnsi="Constantia" w:cs="Constantia"/>
          <w:position w:val="1"/>
          <w:sz w:val="32"/>
          <w:szCs w:val="32"/>
        </w:rPr>
        <w:t>G</w:t>
      </w:r>
      <w:r>
        <w:rPr>
          <w:rFonts w:ascii="Constantia" w:eastAsia="Constantia" w:hAnsi="Constantia" w:cs="Constantia"/>
          <w:spacing w:val="-10"/>
          <w:position w:val="1"/>
          <w:sz w:val="32"/>
          <w:szCs w:val="32"/>
        </w:rPr>
        <w:t>R</w:t>
      </w:r>
      <w:r>
        <w:rPr>
          <w:rFonts w:ascii="Constantia" w:eastAsia="Constantia" w:hAnsi="Constantia" w:cs="Constantia"/>
          <w:position w:val="1"/>
          <w:sz w:val="32"/>
          <w:szCs w:val="32"/>
        </w:rPr>
        <w:t>OUP</w:t>
      </w:r>
      <w:r>
        <w:rPr>
          <w:rFonts w:ascii="Constantia" w:eastAsia="Constantia" w:hAnsi="Constantia" w:cs="Constantia"/>
          <w:spacing w:val="-16"/>
          <w:position w:val="1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position w:val="1"/>
          <w:sz w:val="32"/>
          <w:szCs w:val="32"/>
        </w:rPr>
        <w:t>ID</w:t>
      </w:r>
      <w:r>
        <w:rPr>
          <w:rFonts w:ascii="Constantia" w:eastAsia="Constantia" w:hAnsi="Constantia" w:cs="Constantia"/>
          <w:spacing w:val="-2"/>
          <w:position w:val="1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position w:val="1"/>
          <w:sz w:val="32"/>
          <w:szCs w:val="32"/>
        </w:rPr>
        <w:t>69</w:t>
      </w:r>
    </w:p>
    <w:p w:rsidR="00C77386" w:rsidRDefault="004B3236">
      <w:pPr>
        <w:spacing w:line="380" w:lineRule="exact"/>
        <w:ind w:left="100"/>
        <w:rPr>
          <w:rFonts w:ascii="Constantia" w:eastAsia="Constantia" w:hAnsi="Constantia" w:cs="Constantia"/>
          <w:sz w:val="32"/>
          <w:szCs w:val="32"/>
        </w:rPr>
      </w:pPr>
      <w:r>
        <w:rPr>
          <w:rFonts w:ascii="Constantia" w:eastAsia="Constantia" w:hAnsi="Constantia" w:cs="Constantia"/>
          <w:spacing w:val="1"/>
          <w:position w:val="1"/>
          <w:sz w:val="32"/>
          <w:szCs w:val="32"/>
        </w:rPr>
        <w:t>//</w:t>
      </w:r>
      <w:r>
        <w:rPr>
          <w:rFonts w:ascii="Constantia" w:eastAsia="Constantia" w:hAnsi="Constantia" w:cs="Constantia"/>
          <w:position w:val="1"/>
          <w:sz w:val="32"/>
          <w:szCs w:val="32"/>
        </w:rPr>
        <w:t>DHARMV</w:t>
      </w:r>
      <w:r>
        <w:rPr>
          <w:rFonts w:ascii="Constantia" w:eastAsia="Constantia" w:hAnsi="Constantia" w:cs="Constantia"/>
          <w:spacing w:val="-1"/>
          <w:position w:val="1"/>
          <w:sz w:val="32"/>
          <w:szCs w:val="32"/>
        </w:rPr>
        <w:t>E</w:t>
      </w:r>
      <w:r>
        <w:rPr>
          <w:rFonts w:ascii="Constantia" w:eastAsia="Constantia" w:hAnsi="Constantia" w:cs="Constantia"/>
          <w:position w:val="1"/>
          <w:sz w:val="32"/>
          <w:szCs w:val="32"/>
        </w:rPr>
        <w:t>ER</w:t>
      </w:r>
      <w:r>
        <w:rPr>
          <w:rFonts w:ascii="Constantia" w:eastAsia="Constantia" w:hAnsi="Constantia" w:cs="Constantia"/>
          <w:spacing w:val="-19"/>
          <w:position w:val="1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position w:val="1"/>
          <w:sz w:val="32"/>
          <w:szCs w:val="32"/>
        </w:rPr>
        <w:t>DHAR</w:t>
      </w:r>
      <w:r>
        <w:rPr>
          <w:rFonts w:ascii="Constantia" w:eastAsia="Constantia" w:hAnsi="Constantia" w:cs="Constantia"/>
          <w:spacing w:val="-9"/>
          <w:position w:val="1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spacing w:val="-12"/>
          <w:position w:val="1"/>
          <w:sz w:val="32"/>
          <w:szCs w:val="32"/>
        </w:rPr>
        <w:t>D</w:t>
      </w:r>
      <w:r>
        <w:rPr>
          <w:rFonts w:ascii="Constantia" w:eastAsia="Constantia" w:hAnsi="Constantia" w:cs="Constantia"/>
          <w:position w:val="1"/>
          <w:sz w:val="32"/>
          <w:szCs w:val="32"/>
        </w:rPr>
        <w:t>V</w:t>
      </w:r>
      <w:r>
        <w:rPr>
          <w:rFonts w:ascii="Constantia" w:eastAsia="Constantia" w:hAnsi="Constantia" w:cs="Constantia"/>
          <w:spacing w:val="-1"/>
          <w:position w:val="1"/>
          <w:sz w:val="32"/>
          <w:szCs w:val="32"/>
        </w:rPr>
        <w:t>I</w:t>
      </w:r>
      <w:r>
        <w:rPr>
          <w:rFonts w:ascii="Constantia" w:eastAsia="Constantia" w:hAnsi="Constantia" w:cs="Constantia"/>
          <w:position w:val="1"/>
          <w:sz w:val="32"/>
          <w:szCs w:val="32"/>
        </w:rPr>
        <w:t>V</w:t>
      </w:r>
      <w:r>
        <w:rPr>
          <w:rFonts w:ascii="Constantia" w:eastAsia="Constantia" w:hAnsi="Constantia" w:cs="Constantia"/>
          <w:spacing w:val="-1"/>
          <w:position w:val="1"/>
          <w:sz w:val="32"/>
          <w:szCs w:val="32"/>
        </w:rPr>
        <w:t>E</w:t>
      </w:r>
      <w:r>
        <w:rPr>
          <w:rFonts w:ascii="Constantia" w:eastAsia="Constantia" w:hAnsi="Constantia" w:cs="Constantia"/>
          <w:position w:val="1"/>
          <w:sz w:val="32"/>
          <w:szCs w:val="32"/>
        </w:rPr>
        <w:t>DI</w:t>
      </w:r>
      <w:r>
        <w:rPr>
          <w:rFonts w:ascii="Constantia" w:eastAsia="Constantia" w:hAnsi="Constantia" w:cs="Constantia"/>
          <w:spacing w:val="-7"/>
          <w:position w:val="1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position w:val="1"/>
          <w:sz w:val="32"/>
          <w:szCs w:val="32"/>
        </w:rPr>
        <w:t>[</w:t>
      </w:r>
      <w:r>
        <w:rPr>
          <w:rFonts w:ascii="Constantia" w:eastAsia="Constantia" w:hAnsi="Constantia" w:cs="Constantia"/>
          <w:spacing w:val="-4"/>
          <w:position w:val="1"/>
          <w:sz w:val="32"/>
          <w:szCs w:val="32"/>
        </w:rPr>
        <w:t>1</w:t>
      </w:r>
      <w:r>
        <w:rPr>
          <w:rFonts w:ascii="Constantia" w:eastAsia="Constantia" w:hAnsi="Constantia" w:cs="Constantia"/>
          <w:spacing w:val="4"/>
          <w:position w:val="1"/>
          <w:sz w:val="32"/>
          <w:szCs w:val="32"/>
        </w:rPr>
        <w:t>5</w:t>
      </w:r>
      <w:r>
        <w:rPr>
          <w:rFonts w:ascii="Constantia" w:eastAsia="Constantia" w:hAnsi="Constantia" w:cs="Constantia"/>
          <w:position w:val="1"/>
          <w:sz w:val="32"/>
          <w:szCs w:val="32"/>
        </w:rPr>
        <w:t>1</w:t>
      </w:r>
      <w:r>
        <w:rPr>
          <w:rFonts w:ascii="Constantia" w:eastAsia="Constantia" w:hAnsi="Constantia" w:cs="Constantia"/>
          <w:spacing w:val="2"/>
          <w:position w:val="1"/>
          <w:sz w:val="32"/>
          <w:szCs w:val="32"/>
        </w:rPr>
        <w:t>1</w:t>
      </w:r>
      <w:r>
        <w:rPr>
          <w:rFonts w:ascii="Constantia" w:eastAsia="Constantia" w:hAnsi="Constantia" w:cs="Constantia"/>
          <w:position w:val="1"/>
          <w:sz w:val="32"/>
          <w:szCs w:val="32"/>
        </w:rPr>
        <w:t>4</w:t>
      </w:r>
      <w:r>
        <w:rPr>
          <w:rFonts w:ascii="Constantia" w:eastAsia="Constantia" w:hAnsi="Constantia" w:cs="Constantia"/>
          <w:spacing w:val="-3"/>
          <w:position w:val="1"/>
          <w:sz w:val="32"/>
          <w:szCs w:val="32"/>
        </w:rPr>
        <w:t>0</w:t>
      </w:r>
      <w:r>
        <w:rPr>
          <w:rFonts w:ascii="Constantia" w:eastAsia="Constantia" w:hAnsi="Constantia" w:cs="Constantia"/>
          <w:spacing w:val="-6"/>
          <w:position w:val="1"/>
          <w:sz w:val="32"/>
          <w:szCs w:val="32"/>
        </w:rPr>
        <w:t>2</w:t>
      </w:r>
      <w:r>
        <w:rPr>
          <w:rFonts w:ascii="Constantia" w:eastAsia="Constantia" w:hAnsi="Constantia" w:cs="Constantia"/>
          <w:position w:val="1"/>
          <w:sz w:val="32"/>
          <w:szCs w:val="32"/>
        </w:rPr>
        <w:t>5]</w:t>
      </w:r>
    </w:p>
    <w:p w:rsidR="00C77386" w:rsidRDefault="004B3236">
      <w:pPr>
        <w:spacing w:line="380" w:lineRule="exact"/>
        <w:ind w:left="100"/>
        <w:rPr>
          <w:rFonts w:ascii="Constantia" w:eastAsia="Constantia" w:hAnsi="Constantia" w:cs="Constantia"/>
          <w:sz w:val="32"/>
          <w:szCs w:val="32"/>
        </w:rPr>
      </w:pPr>
      <w:r>
        <w:rPr>
          <w:rFonts w:ascii="Constantia" w:eastAsia="Constantia" w:hAnsi="Constantia" w:cs="Constantia"/>
          <w:spacing w:val="1"/>
          <w:position w:val="1"/>
          <w:sz w:val="32"/>
          <w:szCs w:val="32"/>
        </w:rPr>
        <w:t>//</w:t>
      </w:r>
      <w:r>
        <w:rPr>
          <w:rFonts w:ascii="Constantia" w:eastAsia="Constantia" w:hAnsi="Constantia" w:cs="Constantia"/>
          <w:position w:val="1"/>
          <w:sz w:val="32"/>
          <w:szCs w:val="32"/>
        </w:rPr>
        <w:t>S</w:t>
      </w:r>
      <w:r>
        <w:rPr>
          <w:rFonts w:ascii="Constantia" w:eastAsia="Constantia" w:hAnsi="Constantia" w:cs="Constantia"/>
          <w:spacing w:val="-13"/>
          <w:position w:val="1"/>
          <w:sz w:val="32"/>
          <w:szCs w:val="32"/>
        </w:rPr>
        <w:t>A</w:t>
      </w:r>
      <w:r>
        <w:rPr>
          <w:rFonts w:ascii="Constantia" w:eastAsia="Constantia" w:hAnsi="Constantia" w:cs="Constantia"/>
          <w:spacing w:val="13"/>
          <w:position w:val="1"/>
          <w:sz w:val="32"/>
          <w:szCs w:val="32"/>
        </w:rPr>
        <w:t>T</w:t>
      </w:r>
      <w:r>
        <w:rPr>
          <w:rFonts w:ascii="Constantia" w:eastAsia="Constantia" w:hAnsi="Constantia" w:cs="Constantia"/>
          <w:position w:val="1"/>
          <w:sz w:val="32"/>
          <w:szCs w:val="32"/>
        </w:rPr>
        <w:t>YEND</w:t>
      </w:r>
      <w:r>
        <w:rPr>
          <w:rFonts w:ascii="Constantia" w:eastAsia="Constantia" w:hAnsi="Constantia" w:cs="Constantia"/>
          <w:spacing w:val="1"/>
          <w:position w:val="1"/>
          <w:sz w:val="32"/>
          <w:szCs w:val="32"/>
        </w:rPr>
        <w:t>R</w:t>
      </w:r>
      <w:r>
        <w:rPr>
          <w:rFonts w:ascii="Constantia" w:eastAsia="Constantia" w:hAnsi="Constantia" w:cs="Constantia"/>
          <w:position w:val="1"/>
          <w:sz w:val="32"/>
          <w:szCs w:val="32"/>
        </w:rPr>
        <w:t>A</w:t>
      </w:r>
      <w:r>
        <w:rPr>
          <w:rFonts w:ascii="Constantia" w:eastAsia="Constantia" w:hAnsi="Constantia" w:cs="Constantia"/>
          <w:spacing w:val="-28"/>
          <w:position w:val="1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position w:val="1"/>
          <w:sz w:val="32"/>
          <w:szCs w:val="32"/>
        </w:rPr>
        <w:t>K</w:t>
      </w:r>
      <w:r>
        <w:rPr>
          <w:rFonts w:ascii="Constantia" w:eastAsia="Constantia" w:hAnsi="Constantia" w:cs="Constantia"/>
          <w:spacing w:val="1"/>
          <w:position w:val="1"/>
          <w:sz w:val="32"/>
          <w:szCs w:val="32"/>
        </w:rPr>
        <w:t>U</w:t>
      </w:r>
      <w:r>
        <w:rPr>
          <w:rFonts w:ascii="Constantia" w:eastAsia="Constantia" w:hAnsi="Constantia" w:cs="Constantia"/>
          <w:position w:val="1"/>
          <w:sz w:val="32"/>
          <w:szCs w:val="32"/>
        </w:rPr>
        <w:t>MAR</w:t>
      </w:r>
      <w:r>
        <w:rPr>
          <w:rFonts w:ascii="Constantia" w:eastAsia="Constantia" w:hAnsi="Constantia" w:cs="Constantia"/>
          <w:spacing w:val="-12"/>
          <w:position w:val="1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spacing w:val="-6"/>
          <w:position w:val="1"/>
          <w:sz w:val="32"/>
          <w:szCs w:val="32"/>
        </w:rPr>
        <w:t>B</w:t>
      </w:r>
      <w:r>
        <w:rPr>
          <w:rFonts w:ascii="Constantia" w:eastAsia="Constantia" w:hAnsi="Constantia" w:cs="Constantia"/>
          <w:position w:val="1"/>
          <w:sz w:val="32"/>
          <w:szCs w:val="32"/>
        </w:rPr>
        <w:t>A</w:t>
      </w:r>
      <w:r>
        <w:rPr>
          <w:rFonts w:ascii="Constantia" w:eastAsia="Constantia" w:hAnsi="Constantia" w:cs="Constantia"/>
          <w:spacing w:val="1"/>
          <w:position w:val="1"/>
          <w:sz w:val="32"/>
          <w:szCs w:val="32"/>
        </w:rPr>
        <w:t>N</w:t>
      </w:r>
      <w:r>
        <w:rPr>
          <w:rFonts w:ascii="Constantia" w:eastAsia="Constantia" w:hAnsi="Constantia" w:cs="Constantia"/>
          <w:position w:val="1"/>
          <w:sz w:val="32"/>
          <w:szCs w:val="32"/>
        </w:rPr>
        <w:t>J</w:t>
      </w:r>
      <w:r>
        <w:rPr>
          <w:rFonts w:ascii="Constantia" w:eastAsia="Constantia" w:hAnsi="Constantia" w:cs="Constantia"/>
          <w:spacing w:val="1"/>
          <w:position w:val="1"/>
          <w:sz w:val="32"/>
          <w:szCs w:val="32"/>
        </w:rPr>
        <w:t>A</w:t>
      </w:r>
      <w:r>
        <w:rPr>
          <w:rFonts w:ascii="Constantia" w:eastAsia="Constantia" w:hAnsi="Constantia" w:cs="Constantia"/>
          <w:position w:val="1"/>
          <w:sz w:val="32"/>
          <w:szCs w:val="32"/>
        </w:rPr>
        <w:t>RE</w:t>
      </w:r>
      <w:r>
        <w:rPr>
          <w:rFonts w:ascii="Constantia" w:eastAsia="Constantia" w:hAnsi="Constantia" w:cs="Constantia"/>
          <w:spacing w:val="-14"/>
          <w:position w:val="1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position w:val="1"/>
          <w:sz w:val="32"/>
          <w:szCs w:val="32"/>
        </w:rPr>
        <w:t>[</w:t>
      </w:r>
      <w:r>
        <w:rPr>
          <w:rFonts w:ascii="Constantia" w:eastAsia="Constantia" w:hAnsi="Constantia" w:cs="Constantia"/>
          <w:spacing w:val="-4"/>
          <w:position w:val="1"/>
          <w:sz w:val="32"/>
          <w:szCs w:val="32"/>
        </w:rPr>
        <w:t>1</w:t>
      </w:r>
      <w:r>
        <w:rPr>
          <w:rFonts w:ascii="Constantia" w:eastAsia="Constantia" w:hAnsi="Constantia" w:cs="Constantia"/>
          <w:spacing w:val="4"/>
          <w:position w:val="1"/>
          <w:sz w:val="32"/>
          <w:szCs w:val="32"/>
        </w:rPr>
        <w:t>5</w:t>
      </w:r>
      <w:r>
        <w:rPr>
          <w:rFonts w:ascii="Constantia" w:eastAsia="Constantia" w:hAnsi="Constantia" w:cs="Constantia"/>
          <w:position w:val="1"/>
          <w:sz w:val="32"/>
          <w:szCs w:val="32"/>
        </w:rPr>
        <w:t>1</w:t>
      </w:r>
      <w:r>
        <w:rPr>
          <w:rFonts w:ascii="Constantia" w:eastAsia="Constantia" w:hAnsi="Constantia" w:cs="Constantia"/>
          <w:spacing w:val="2"/>
          <w:position w:val="1"/>
          <w:sz w:val="32"/>
          <w:szCs w:val="32"/>
        </w:rPr>
        <w:t>1</w:t>
      </w:r>
      <w:r>
        <w:rPr>
          <w:rFonts w:ascii="Constantia" w:eastAsia="Constantia" w:hAnsi="Constantia" w:cs="Constantia"/>
          <w:position w:val="1"/>
          <w:sz w:val="32"/>
          <w:szCs w:val="32"/>
        </w:rPr>
        <w:t>4</w:t>
      </w:r>
      <w:r>
        <w:rPr>
          <w:rFonts w:ascii="Constantia" w:eastAsia="Constantia" w:hAnsi="Constantia" w:cs="Constantia"/>
          <w:spacing w:val="1"/>
          <w:position w:val="1"/>
          <w:sz w:val="32"/>
          <w:szCs w:val="32"/>
        </w:rPr>
        <w:t>0</w:t>
      </w:r>
      <w:r>
        <w:rPr>
          <w:rFonts w:ascii="Constantia" w:eastAsia="Constantia" w:hAnsi="Constantia" w:cs="Constantia"/>
          <w:spacing w:val="-2"/>
          <w:position w:val="1"/>
          <w:sz w:val="32"/>
          <w:szCs w:val="32"/>
        </w:rPr>
        <w:t>6</w:t>
      </w:r>
      <w:r>
        <w:rPr>
          <w:rFonts w:ascii="Constantia" w:eastAsia="Constantia" w:hAnsi="Constantia" w:cs="Constantia"/>
          <w:position w:val="1"/>
          <w:sz w:val="32"/>
          <w:szCs w:val="32"/>
        </w:rPr>
        <w:t>4]</w:t>
      </w:r>
    </w:p>
    <w:p w:rsidR="00C77386" w:rsidRDefault="00C77386">
      <w:pPr>
        <w:spacing w:line="340" w:lineRule="exact"/>
        <w:ind w:left="100"/>
        <w:rPr>
          <w:rFonts w:ascii="Constantia" w:eastAsia="Constantia" w:hAnsi="Constantia" w:cs="Constantia"/>
          <w:sz w:val="32"/>
          <w:szCs w:val="32"/>
        </w:rPr>
      </w:pPr>
      <w:r w:rsidRPr="00C77386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72" type="#_x0000_t202" style="position:absolute;left:0;text-align:left;margin-left:486.35pt;margin-top:9.9pt;width:20.85pt;height:32.05pt;z-index:-251663872;mso-position-horizontal-relative:page" filled="f" stroked="f">
            <v:textbox inset="0,0,0,0">
              <w:txbxContent>
                <w:p w:rsidR="00C77386" w:rsidRDefault="004B3236">
                  <w:pPr>
                    <w:spacing w:line="640" w:lineRule="exact"/>
                    <w:ind w:right="-116"/>
                    <w:rPr>
                      <w:rFonts w:ascii="Constantia" w:eastAsia="Constantia" w:hAnsi="Constantia" w:cs="Constantia"/>
                      <w:sz w:val="64"/>
                      <w:szCs w:val="64"/>
                    </w:rPr>
                  </w:pPr>
                  <w:r>
                    <w:rPr>
                      <w:rFonts w:ascii="Constantia" w:eastAsia="Constantia" w:hAnsi="Constantia" w:cs="Constantia"/>
                      <w:position w:val="3"/>
                      <w:sz w:val="64"/>
                      <w:szCs w:val="64"/>
                    </w:rPr>
                    <w:t>C</w:t>
                  </w:r>
                </w:p>
              </w:txbxContent>
            </v:textbox>
            <w10:wrap anchorx="page"/>
          </v:shape>
        </w:pict>
      </w:r>
      <w:r w:rsidR="004B3236">
        <w:rPr>
          <w:rFonts w:ascii="Constantia" w:eastAsia="Constantia" w:hAnsi="Constantia" w:cs="Constantia"/>
          <w:spacing w:val="1"/>
          <w:position w:val="-2"/>
          <w:sz w:val="32"/>
          <w:szCs w:val="32"/>
        </w:rPr>
        <w:t>//</w:t>
      </w:r>
      <w:r w:rsidR="004B3236">
        <w:rPr>
          <w:rFonts w:ascii="Constantia" w:eastAsia="Constantia" w:hAnsi="Constantia" w:cs="Constantia"/>
          <w:position w:val="-2"/>
          <w:sz w:val="32"/>
          <w:szCs w:val="32"/>
        </w:rPr>
        <w:t>C</w:t>
      </w:r>
      <w:r w:rsidR="004B3236">
        <w:rPr>
          <w:rFonts w:ascii="Constantia" w:eastAsia="Constantia" w:hAnsi="Constantia" w:cs="Constantia"/>
          <w:spacing w:val="-9"/>
          <w:position w:val="-2"/>
          <w:sz w:val="32"/>
          <w:szCs w:val="32"/>
        </w:rPr>
        <w:t xml:space="preserve"> </w:t>
      </w:r>
      <w:r w:rsidR="004B3236">
        <w:rPr>
          <w:rFonts w:ascii="Constantia" w:eastAsia="Constantia" w:hAnsi="Constantia" w:cs="Constantia"/>
          <w:spacing w:val="-11"/>
          <w:position w:val="-2"/>
          <w:sz w:val="32"/>
          <w:szCs w:val="32"/>
        </w:rPr>
        <w:t>C</w:t>
      </w:r>
      <w:r w:rsidR="004B3236">
        <w:rPr>
          <w:rFonts w:ascii="Constantia" w:eastAsia="Constantia" w:hAnsi="Constantia" w:cs="Constantia"/>
          <w:position w:val="-2"/>
          <w:sz w:val="32"/>
          <w:szCs w:val="32"/>
        </w:rPr>
        <w:t>ODE</w:t>
      </w:r>
      <w:r w:rsidR="004B3236">
        <w:rPr>
          <w:rFonts w:ascii="Constantia" w:eastAsia="Constantia" w:hAnsi="Constantia" w:cs="Constantia"/>
          <w:spacing w:val="-10"/>
          <w:position w:val="-2"/>
          <w:sz w:val="32"/>
          <w:szCs w:val="32"/>
        </w:rPr>
        <w:t xml:space="preserve"> </w:t>
      </w:r>
      <w:r w:rsidR="004B3236">
        <w:rPr>
          <w:rFonts w:ascii="Constantia" w:eastAsia="Constantia" w:hAnsi="Constantia" w:cs="Constantia"/>
          <w:spacing w:val="1"/>
          <w:position w:val="-2"/>
          <w:sz w:val="32"/>
          <w:szCs w:val="32"/>
        </w:rPr>
        <w:t>:</w:t>
      </w:r>
      <w:r w:rsidR="004B3236">
        <w:rPr>
          <w:rFonts w:ascii="Constantia" w:eastAsia="Constantia" w:hAnsi="Constantia" w:cs="Constantia"/>
          <w:position w:val="-2"/>
          <w:sz w:val="32"/>
          <w:szCs w:val="32"/>
        </w:rPr>
        <w:t>-</w:t>
      </w:r>
      <w:r w:rsidR="004B3236">
        <w:rPr>
          <w:rFonts w:ascii="Constantia" w:eastAsia="Constantia" w:hAnsi="Constantia" w:cs="Constantia"/>
          <w:spacing w:val="1"/>
          <w:position w:val="-2"/>
          <w:sz w:val="32"/>
          <w:szCs w:val="32"/>
        </w:rPr>
        <w:t xml:space="preserve"> </w:t>
      </w:r>
      <w:r w:rsidR="004B3236">
        <w:rPr>
          <w:rFonts w:ascii="Constantia" w:eastAsia="Constantia" w:hAnsi="Constantia" w:cs="Constantia"/>
          <w:position w:val="-2"/>
          <w:sz w:val="32"/>
          <w:szCs w:val="32"/>
        </w:rPr>
        <w:t>D</w:t>
      </w:r>
      <w:r w:rsidR="004B3236">
        <w:rPr>
          <w:rFonts w:ascii="Constantia" w:eastAsia="Constantia" w:hAnsi="Constantia" w:cs="Constantia"/>
          <w:spacing w:val="-1"/>
          <w:position w:val="-2"/>
          <w:sz w:val="32"/>
          <w:szCs w:val="32"/>
        </w:rPr>
        <w:t>i</w:t>
      </w:r>
      <w:r w:rsidR="004B3236">
        <w:rPr>
          <w:rFonts w:ascii="Constantia" w:eastAsia="Constantia" w:hAnsi="Constantia" w:cs="Constantia"/>
          <w:position w:val="-2"/>
          <w:sz w:val="32"/>
          <w:szCs w:val="32"/>
        </w:rPr>
        <w:t>vis</w:t>
      </w:r>
      <w:r w:rsidR="004B3236">
        <w:rPr>
          <w:rFonts w:ascii="Constantia" w:eastAsia="Constantia" w:hAnsi="Constantia" w:cs="Constantia"/>
          <w:spacing w:val="1"/>
          <w:position w:val="-2"/>
          <w:sz w:val="32"/>
          <w:szCs w:val="32"/>
        </w:rPr>
        <w:t>i</w:t>
      </w:r>
      <w:r w:rsidR="004B3236">
        <w:rPr>
          <w:rFonts w:ascii="Constantia" w:eastAsia="Constantia" w:hAnsi="Constantia" w:cs="Constantia"/>
          <w:position w:val="-2"/>
          <w:sz w:val="32"/>
          <w:szCs w:val="32"/>
        </w:rPr>
        <w:t>bility</w:t>
      </w:r>
      <w:r w:rsidR="004B3236">
        <w:rPr>
          <w:rFonts w:ascii="Constantia" w:eastAsia="Constantia" w:hAnsi="Constantia" w:cs="Constantia"/>
          <w:spacing w:val="-32"/>
          <w:position w:val="-2"/>
          <w:sz w:val="32"/>
          <w:szCs w:val="32"/>
        </w:rPr>
        <w:t xml:space="preserve"> </w:t>
      </w:r>
      <w:proofErr w:type="spellStart"/>
      <w:r w:rsidR="004B3236">
        <w:rPr>
          <w:rFonts w:ascii="Constantia" w:eastAsia="Constantia" w:hAnsi="Constantia" w:cs="Constantia"/>
          <w:position w:val="-2"/>
          <w:sz w:val="32"/>
          <w:szCs w:val="32"/>
        </w:rPr>
        <w:t>c</w:t>
      </w:r>
      <w:r w:rsidR="004B3236">
        <w:rPr>
          <w:rFonts w:ascii="Constantia" w:eastAsia="Constantia" w:hAnsi="Constantia" w:cs="Constantia"/>
          <w:spacing w:val="-8"/>
          <w:position w:val="-2"/>
          <w:sz w:val="32"/>
          <w:szCs w:val="32"/>
        </w:rPr>
        <w:t>k</w:t>
      </w:r>
      <w:r w:rsidR="004B3236">
        <w:rPr>
          <w:rFonts w:ascii="Constantia" w:eastAsia="Constantia" w:hAnsi="Constantia" w:cs="Constantia"/>
          <w:position w:val="-2"/>
          <w:sz w:val="32"/>
          <w:szCs w:val="32"/>
        </w:rPr>
        <w:t>eck</w:t>
      </w:r>
      <w:proofErr w:type="spellEnd"/>
      <w:r w:rsidR="004B3236">
        <w:rPr>
          <w:rFonts w:ascii="Constantia" w:eastAsia="Constantia" w:hAnsi="Constantia" w:cs="Constantia"/>
          <w:spacing w:val="-18"/>
          <w:position w:val="-2"/>
          <w:sz w:val="32"/>
          <w:szCs w:val="32"/>
        </w:rPr>
        <w:t xml:space="preserve"> </w:t>
      </w:r>
      <w:r w:rsidR="004B3236">
        <w:rPr>
          <w:rFonts w:ascii="Constantia" w:eastAsia="Constantia" w:hAnsi="Constantia" w:cs="Constantia"/>
          <w:position w:val="-2"/>
          <w:sz w:val="32"/>
          <w:szCs w:val="32"/>
        </w:rPr>
        <w:t>of</w:t>
      </w:r>
      <w:r w:rsidR="004B3236">
        <w:rPr>
          <w:rFonts w:ascii="Constantia" w:eastAsia="Constantia" w:hAnsi="Constantia" w:cs="Constantia"/>
          <w:spacing w:val="-2"/>
          <w:position w:val="-2"/>
          <w:sz w:val="32"/>
          <w:szCs w:val="32"/>
        </w:rPr>
        <w:t xml:space="preserve"> </w:t>
      </w:r>
      <w:r w:rsidR="004B3236">
        <w:rPr>
          <w:rFonts w:ascii="Constantia" w:eastAsia="Constantia" w:hAnsi="Constantia" w:cs="Constantia"/>
          <w:position w:val="-2"/>
          <w:sz w:val="32"/>
          <w:szCs w:val="32"/>
        </w:rPr>
        <w:t>a</w:t>
      </w:r>
      <w:r w:rsidR="004B3236">
        <w:rPr>
          <w:rFonts w:ascii="Constantia" w:eastAsia="Constantia" w:hAnsi="Constantia" w:cs="Constantia"/>
          <w:spacing w:val="-12"/>
          <w:position w:val="-2"/>
          <w:sz w:val="32"/>
          <w:szCs w:val="32"/>
        </w:rPr>
        <w:t xml:space="preserve"> </w:t>
      </w:r>
      <w:r w:rsidR="004B3236">
        <w:rPr>
          <w:rFonts w:ascii="Constantia" w:eastAsia="Constantia" w:hAnsi="Constantia" w:cs="Constantia"/>
          <w:spacing w:val="-1"/>
          <w:position w:val="-2"/>
          <w:sz w:val="32"/>
          <w:szCs w:val="32"/>
        </w:rPr>
        <w:t>n</w:t>
      </w:r>
      <w:r w:rsidR="004B3236">
        <w:rPr>
          <w:rFonts w:ascii="Constantia" w:eastAsia="Constantia" w:hAnsi="Constantia" w:cs="Constantia"/>
          <w:position w:val="-2"/>
          <w:sz w:val="32"/>
          <w:szCs w:val="32"/>
        </w:rPr>
        <w:t>umber</w:t>
      </w:r>
      <w:r w:rsidR="004B3236">
        <w:rPr>
          <w:rFonts w:ascii="Constantia" w:eastAsia="Constantia" w:hAnsi="Constantia" w:cs="Constantia"/>
          <w:spacing w:val="-19"/>
          <w:position w:val="-2"/>
          <w:sz w:val="32"/>
          <w:szCs w:val="32"/>
        </w:rPr>
        <w:t xml:space="preserve"> </w:t>
      </w:r>
      <w:r w:rsidR="004B3236">
        <w:rPr>
          <w:rFonts w:ascii="Constantia" w:eastAsia="Constantia" w:hAnsi="Constantia" w:cs="Constantia"/>
          <w:spacing w:val="-3"/>
          <w:position w:val="-2"/>
          <w:sz w:val="32"/>
          <w:szCs w:val="32"/>
        </w:rPr>
        <w:t>b</w:t>
      </w:r>
      <w:r w:rsidR="004B3236">
        <w:rPr>
          <w:rFonts w:ascii="Constantia" w:eastAsia="Constantia" w:hAnsi="Constantia" w:cs="Constantia"/>
          <w:position w:val="-2"/>
          <w:sz w:val="32"/>
          <w:szCs w:val="32"/>
        </w:rPr>
        <w:t>y</w:t>
      </w:r>
      <w:r w:rsidR="004B3236">
        <w:rPr>
          <w:rFonts w:ascii="Constantia" w:eastAsia="Constantia" w:hAnsi="Constantia" w:cs="Constantia"/>
          <w:spacing w:val="-9"/>
          <w:position w:val="-2"/>
          <w:sz w:val="32"/>
          <w:szCs w:val="32"/>
        </w:rPr>
        <w:t xml:space="preserve"> </w:t>
      </w:r>
      <w:r w:rsidR="004B3236">
        <w:rPr>
          <w:rFonts w:ascii="Constantia" w:eastAsia="Constantia" w:hAnsi="Constantia" w:cs="Constantia"/>
          <w:spacing w:val="3"/>
          <w:position w:val="-2"/>
          <w:sz w:val="32"/>
          <w:szCs w:val="32"/>
        </w:rPr>
        <w:t>3</w:t>
      </w:r>
      <w:r w:rsidR="004B3236">
        <w:rPr>
          <w:rFonts w:ascii="Constantia" w:eastAsia="Constantia" w:hAnsi="Constantia" w:cs="Constantia"/>
          <w:position w:val="-2"/>
          <w:sz w:val="32"/>
          <w:szCs w:val="32"/>
        </w:rPr>
        <w:t>1</w:t>
      </w:r>
    </w:p>
    <w:p w:rsidR="00C77386" w:rsidRDefault="00C77386">
      <w:pPr>
        <w:spacing w:line="500" w:lineRule="exact"/>
        <w:ind w:right="1341"/>
        <w:jc w:val="right"/>
        <w:rPr>
          <w:rFonts w:ascii="Constantia" w:eastAsia="Constantia" w:hAnsi="Constantia" w:cs="Constantia"/>
          <w:sz w:val="56"/>
          <w:szCs w:val="56"/>
        </w:rPr>
      </w:pPr>
      <w:r w:rsidRPr="00C77386">
        <w:pict>
          <v:shape id="_x0000_s1071" type="#_x0000_t202" style="position:absolute;left:0;text-align:left;margin-left:531.7pt;margin-top:31.75pt;width:22.5pt;height:27.95pt;z-index:-251662848;mso-position-horizontal-relative:page" filled="f" stroked="f">
            <v:textbox inset="0,0,0,0">
              <w:txbxContent>
                <w:p w:rsidR="00C77386" w:rsidRDefault="004B3236">
                  <w:pPr>
                    <w:spacing w:line="540" w:lineRule="exact"/>
                    <w:ind w:right="-104"/>
                    <w:rPr>
                      <w:rFonts w:ascii="Constantia" w:eastAsia="Constantia" w:hAnsi="Constantia" w:cs="Constantia"/>
                      <w:sz w:val="56"/>
                      <w:szCs w:val="56"/>
                    </w:rPr>
                  </w:pPr>
                  <w:r>
                    <w:rPr>
                      <w:rFonts w:ascii="Constantia" w:eastAsia="Constantia" w:hAnsi="Constantia" w:cs="Constantia"/>
                      <w:color w:val="FF0000"/>
                      <w:position w:val="3"/>
                      <w:sz w:val="56"/>
                      <w:szCs w:val="56"/>
                    </w:rPr>
                    <w:t>O</w:t>
                  </w:r>
                </w:p>
              </w:txbxContent>
            </v:textbox>
            <w10:wrap anchorx="page"/>
          </v:shape>
        </w:pict>
      </w:r>
      <w:r w:rsidRPr="00C77386">
        <w:pict>
          <v:shape id="_x0000_s1070" type="#_x0000_t202" style="position:absolute;left:0;text-align:left;margin-left:531.7pt;margin-top:65.35pt;width:21pt;height:28pt;z-index:-251661824;mso-position-horizontal-relative:page" filled="f" stroked="f">
            <v:textbox inset="0,0,0,0">
              <w:txbxContent>
                <w:p w:rsidR="00C77386" w:rsidRDefault="004B3236">
                  <w:pPr>
                    <w:spacing w:line="560" w:lineRule="exact"/>
                    <w:ind w:right="-104"/>
                    <w:rPr>
                      <w:rFonts w:ascii="Constantia" w:eastAsia="Constantia" w:hAnsi="Constantia" w:cs="Constantia"/>
                      <w:sz w:val="56"/>
                      <w:szCs w:val="56"/>
                    </w:rPr>
                  </w:pPr>
                  <w:r>
                    <w:rPr>
                      <w:rFonts w:ascii="Constantia" w:eastAsia="Constantia" w:hAnsi="Constantia" w:cs="Constantia"/>
                      <w:color w:val="FF0000"/>
                      <w:position w:val="3"/>
                      <w:sz w:val="56"/>
                      <w:szCs w:val="56"/>
                    </w:rPr>
                    <w:t>D</w:t>
                  </w:r>
                </w:p>
              </w:txbxContent>
            </v:textbox>
            <w10:wrap anchorx="page"/>
          </v:shape>
        </w:pict>
      </w:r>
      <w:r w:rsidR="004B3236">
        <w:rPr>
          <w:rFonts w:ascii="Constantia" w:eastAsia="Constantia" w:hAnsi="Constantia" w:cs="Constantia"/>
          <w:color w:val="FF0000"/>
          <w:w w:val="99"/>
          <w:position w:val="2"/>
          <w:sz w:val="56"/>
          <w:szCs w:val="56"/>
        </w:rPr>
        <w:t>C</w:t>
      </w:r>
    </w:p>
    <w:p w:rsidR="00C77386" w:rsidRDefault="004B3236">
      <w:pPr>
        <w:spacing w:line="280" w:lineRule="exact"/>
        <w:ind w:left="100"/>
        <w:rPr>
          <w:rFonts w:ascii="Constantia" w:eastAsia="Constantia" w:hAnsi="Constantia" w:cs="Constantia"/>
          <w:sz w:val="32"/>
          <w:szCs w:val="32"/>
        </w:rPr>
      </w:pPr>
      <w:r>
        <w:rPr>
          <w:rFonts w:ascii="Constantia" w:eastAsia="Constantia" w:hAnsi="Constantia" w:cs="Constantia"/>
          <w:spacing w:val="-1"/>
          <w:position w:val="3"/>
          <w:sz w:val="32"/>
          <w:szCs w:val="32"/>
        </w:rPr>
        <w:t>#</w:t>
      </w:r>
      <w:r>
        <w:rPr>
          <w:rFonts w:ascii="Constantia" w:eastAsia="Constantia" w:hAnsi="Constantia" w:cs="Constantia"/>
          <w:position w:val="3"/>
          <w:sz w:val="32"/>
          <w:szCs w:val="32"/>
        </w:rPr>
        <w:t>inc</w:t>
      </w:r>
      <w:r>
        <w:rPr>
          <w:rFonts w:ascii="Constantia" w:eastAsia="Constantia" w:hAnsi="Constantia" w:cs="Constantia"/>
          <w:spacing w:val="-2"/>
          <w:position w:val="3"/>
          <w:sz w:val="32"/>
          <w:szCs w:val="32"/>
        </w:rPr>
        <w:t>l</w:t>
      </w:r>
      <w:r>
        <w:rPr>
          <w:rFonts w:ascii="Constantia" w:eastAsia="Constantia" w:hAnsi="Constantia" w:cs="Constantia"/>
          <w:position w:val="3"/>
          <w:sz w:val="32"/>
          <w:szCs w:val="32"/>
        </w:rPr>
        <w:t>ude&lt;</w:t>
      </w:r>
      <w:proofErr w:type="spellStart"/>
      <w:r>
        <w:rPr>
          <w:rFonts w:ascii="Constantia" w:eastAsia="Constantia" w:hAnsi="Constantia" w:cs="Constantia"/>
          <w:position w:val="3"/>
          <w:sz w:val="32"/>
          <w:szCs w:val="32"/>
        </w:rPr>
        <w:t>s</w:t>
      </w:r>
      <w:r>
        <w:rPr>
          <w:rFonts w:ascii="Constantia" w:eastAsia="Constantia" w:hAnsi="Constantia" w:cs="Constantia"/>
          <w:spacing w:val="-4"/>
          <w:position w:val="3"/>
          <w:sz w:val="32"/>
          <w:szCs w:val="32"/>
        </w:rPr>
        <w:t>t</w:t>
      </w:r>
      <w:r>
        <w:rPr>
          <w:rFonts w:ascii="Constantia" w:eastAsia="Constantia" w:hAnsi="Constantia" w:cs="Constantia"/>
          <w:spacing w:val="-1"/>
          <w:position w:val="3"/>
          <w:sz w:val="32"/>
          <w:szCs w:val="32"/>
        </w:rPr>
        <w:t>d</w:t>
      </w:r>
      <w:r>
        <w:rPr>
          <w:rFonts w:ascii="Constantia" w:eastAsia="Constantia" w:hAnsi="Constantia" w:cs="Constantia"/>
          <w:position w:val="3"/>
          <w:sz w:val="32"/>
          <w:szCs w:val="32"/>
        </w:rPr>
        <w:t>i</w:t>
      </w:r>
      <w:r>
        <w:rPr>
          <w:rFonts w:ascii="Constantia" w:eastAsia="Constantia" w:hAnsi="Constantia" w:cs="Constantia"/>
          <w:spacing w:val="-11"/>
          <w:position w:val="3"/>
          <w:sz w:val="32"/>
          <w:szCs w:val="32"/>
        </w:rPr>
        <w:t>o</w:t>
      </w:r>
      <w:r>
        <w:rPr>
          <w:rFonts w:ascii="Constantia" w:eastAsia="Constantia" w:hAnsi="Constantia" w:cs="Constantia"/>
          <w:spacing w:val="2"/>
          <w:position w:val="3"/>
          <w:sz w:val="32"/>
          <w:szCs w:val="32"/>
        </w:rPr>
        <w:t>.</w:t>
      </w:r>
      <w:r>
        <w:rPr>
          <w:rFonts w:ascii="Constantia" w:eastAsia="Constantia" w:hAnsi="Constantia" w:cs="Constantia"/>
          <w:spacing w:val="3"/>
          <w:position w:val="3"/>
          <w:sz w:val="32"/>
          <w:szCs w:val="32"/>
        </w:rPr>
        <w:t>h</w:t>
      </w:r>
      <w:proofErr w:type="spellEnd"/>
      <w:r>
        <w:rPr>
          <w:rFonts w:ascii="Constantia" w:eastAsia="Constantia" w:hAnsi="Constantia" w:cs="Constantia"/>
          <w:position w:val="3"/>
          <w:sz w:val="32"/>
          <w:szCs w:val="32"/>
        </w:rPr>
        <w:t>&gt;</w:t>
      </w:r>
    </w:p>
    <w:p w:rsidR="00C77386" w:rsidRDefault="004B3236">
      <w:pPr>
        <w:spacing w:line="380" w:lineRule="exact"/>
        <w:ind w:left="100"/>
        <w:rPr>
          <w:rFonts w:ascii="Constantia" w:eastAsia="Constantia" w:hAnsi="Constantia" w:cs="Constantia"/>
          <w:sz w:val="32"/>
          <w:szCs w:val="32"/>
        </w:rPr>
      </w:pPr>
      <w:proofErr w:type="spellStart"/>
      <w:r>
        <w:rPr>
          <w:rFonts w:ascii="Constantia" w:eastAsia="Constantia" w:hAnsi="Constantia" w:cs="Constantia"/>
          <w:position w:val="1"/>
          <w:sz w:val="32"/>
          <w:szCs w:val="32"/>
        </w:rPr>
        <w:t>int</w:t>
      </w:r>
      <w:proofErr w:type="spellEnd"/>
      <w:r>
        <w:rPr>
          <w:rFonts w:ascii="Constantia" w:eastAsia="Constantia" w:hAnsi="Constantia" w:cs="Constantia"/>
          <w:spacing w:val="-12"/>
          <w:position w:val="1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position w:val="1"/>
          <w:sz w:val="32"/>
          <w:szCs w:val="32"/>
        </w:rPr>
        <w:t>main(</w:t>
      </w:r>
      <w:r>
        <w:rPr>
          <w:rFonts w:ascii="Constantia" w:eastAsia="Constantia" w:hAnsi="Constantia" w:cs="Constantia"/>
          <w:spacing w:val="-8"/>
          <w:position w:val="1"/>
          <w:sz w:val="32"/>
          <w:szCs w:val="32"/>
        </w:rPr>
        <w:t>v</w:t>
      </w:r>
      <w:r>
        <w:rPr>
          <w:rFonts w:ascii="Constantia" w:eastAsia="Constantia" w:hAnsi="Constantia" w:cs="Constantia"/>
          <w:position w:val="1"/>
          <w:sz w:val="32"/>
          <w:szCs w:val="32"/>
        </w:rPr>
        <w:t>o</w:t>
      </w:r>
      <w:r>
        <w:rPr>
          <w:rFonts w:ascii="Constantia" w:eastAsia="Constantia" w:hAnsi="Constantia" w:cs="Constantia"/>
          <w:spacing w:val="1"/>
          <w:position w:val="1"/>
          <w:sz w:val="32"/>
          <w:szCs w:val="32"/>
        </w:rPr>
        <w:t>i</w:t>
      </w:r>
      <w:r>
        <w:rPr>
          <w:rFonts w:ascii="Constantia" w:eastAsia="Constantia" w:hAnsi="Constantia" w:cs="Constantia"/>
          <w:spacing w:val="-1"/>
          <w:position w:val="1"/>
          <w:sz w:val="32"/>
          <w:szCs w:val="32"/>
        </w:rPr>
        <w:t>d</w:t>
      </w:r>
      <w:r>
        <w:rPr>
          <w:rFonts w:ascii="Constantia" w:eastAsia="Constantia" w:hAnsi="Constantia" w:cs="Constantia"/>
          <w:position w:val="1"/>
          <w:sz w:val="32"/>
          <w:szCs w:val="32"/>
        </w:rPr>
        <w:t>)</w:t>
      </w:r>
    </w:p>
    <w:p w:rsidR="00C77386" w:rsidRDefault="004B3236">
      <w:pPr>
        <w:spacing w:line="380" w:lineRule="exact"/>
        <w:ind w:left="100"/>
        <w:rPr>
          <w:rFonts w:ascii="Constantia" w:eastAsia="Constantia" w:hAnsi="Constantia" w:cs="Constantia"/>
          <w:sz w:val="32"/>
          <w:szCs w:val="32"/>
        </w:rPr>
      </w:pPr>
      <w:r>
        <w:rPr>
          <w:rFonts w:ascii="Constantia" w:eastAsia="Constantia" w:hAnsi="Constantia" w:cs="Constantia"/>
          <w:position w:val="1"/>
          <w:sz w:val="32"/>
          <w:szCs w:val="32"/>
        </w:rPr>
        <w:t>{</w:t>
      </w:r>
    </w:p>
    <w:p w:rsidR="00C77386" w:rsidRDefault="004B3236">
      <w:pPr>
        <w:spacing w:line="380" w:lineRule="exact"/>
        <w:ind w:left="818"/>
        <w:rPr>
          <w:rFonts w:ascii="Constantia" w:eastAsia="Constantia" w:hAnsi="Constantia" w:cs="Constantia"/>
          <w:sz w:val="32"/>
          <w:szCs w:val="32"/>
        </w:rPr>
      </w:pPr>
      <w:proofErr w:type="spellStart"/>
      <w:r>
        <w:rPr>
          <w:rFonts w:ascii="Constantia" w:eastAsia="Constantia" w:hAnsi="Constantia" w:cs="Constantia"/>
          <w:position w:val="1"/>
          <w:sz w:val="32"/>
          <w:szCs w:val="32"/>
        </w:rPr>
        <w:t>int</w:t>
      </w:r>
      <w:proofErr w:type="spellEnd"/>
      <w:r>
        <w:rPr>
          <w:rFonts w:ascii="Constantia" w:eastAsia="Constantia" w:hAnsi="Constantia" w:cs="Constantia"/>
          <w:spacing w:val="-19"/>
          <w:position w:val="1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position w:val="1"/>
          <w:sz w:val="32"/>
          <w:szCs w:val="32"/>
        </w:rPr>
        <w:t>a;</w:t>
      </w:r>
    </w:p>
    <w:p w:rsidR="00C77386" w:rsidRDefault="004B3236">
      <w:pPr>
        <w:spacing w:line="500" w:lineRule="exact"/>
        <w:ind w:left="811"/>
        <w:rPr>
          <w:rFonts w:ascii="Constantia" w:eastAsia="Constantia" w:hAnsi="Constantia" w:cs="Constantia"/>
          <w:sz w:val="56"/>
          <w:szCs w:val="56"/>
        </w:rPr>
      </w:pPr>
      <w:proofErr w:type="spellStart"/>
      <w:r>
        <w:rPr>
          <w:rFonts w:ascii="Constantia" w:eastAsia="Constantia" w:hAnsi="Constantia" w:cs="Constantia"/>
          <w:position w:val="11"/>
          <w:sz w:val="32"/>
          <w:szCs w:val="32"/>
        </w:rPr>
        <w:t>sca</w:t>
      </w:r>
      <w:r>
        <w:rPr>
          <w:rFonts w:ascii="Constantia" w:eastAsia="Constantia" w:hAnsi="Constantia" w:cs="Constantia"/>
          <w:spacing w:val="-1"/>
          <w:position w:val="11"/>
          <w:sz w:val="32"/>
          <w:szCs w:val="32"/>
        </w:rPr>
        <w:t>n</w:t>
      </w:r>
      <w:r>
        <w:rPr>
          <w:rFonts w:ascii="Constantia" w:eastAsia="Constantia" w:hAnsi="Constantia" w:cs="Constantia"/>
          <w:position w:val="11"/>
          <w:sz w:val="32"/>
          <w:szCs w:val="32"/>
        </w:rPr>
        <w:t>f</w:t>
      </w:r>
      <w:proofErr w:type="spellEnd"/>
      <w:r>
        <w:rPr>
          <w:rFonts w:ascii="Constantia" w:eastAsia="Constantia" w:hAnsi="Constantia" w:cs="Constantia"/>
          <w:position w:val="11"/>
          <w:sz w:val="32"/>
          <w:szCs w:val="32"/>
        </w:rPr>
        <w:t>("%</w:t>
      </w:r>
      <w:proofErr w:type="spellStart"/>
      <w:r>
        <w:rPr>
          <w:rFonts w:ascii="Constantia" w:eastAsia="Constantia" w:hAnsi="Constantia" w:cs="Constantia"/>
          <w:spacing w:val="-1"/>
          <w:position w:val="11"/>
          <w:sz w:val="32"/>
          <w:szCs w:val="32"/>
        </w:rPr>
        <w:t>d</w:t>
      </w:r>
      <w:r>
        <w:rPr>
          <w:rFonts w:ascii="Constantia" w:eastAsia="Constantia" w:hAnsi="Constantia" w:cs="Constantia"/>
          <w:position w:val="11"/>
          <w:sz w:val="32"/>
          <w:szCs w:val="32"/>
        </w:rPr>
        <w:t>"</w:t>
      </w:r>
      <w:r>
        <w:rPr>
          <w:rFonts w:ascii="Constantia" w:eastAsia="Constantia" w:hAnsi="Constantia" w:cs="Constantia"/>
          <w:spacing w:val="2"/>
          <w:position w:val="11"/>
          <w:sz w:val="32"/>
          <w:szCs w:val="32"/>
        </w:rPr>
        <w:t>,</w:t>
      </w:r>
      <w:r>
        <w:rPr>
          <w:rFonts w:ascii="Constantia" w:eastAsia="Constantia" w:hAnsi="Constantia" w:cs="Constantia"/>
          <w:position w:val="11"/>
          <w:sz w:val="32"/>
          <w:szCs w:val="32"/>
        </w:rPr>
        <w:t>&amp;</w:t>
      </w:r>
      <w:r>
        <w:rPr>
          <w:rFonts w:ascii="Constantia" w:eastAsia="Constantia" w:hAnsi="Constantia" w:cs="Constantia"/>
          <w:spacing w:val="1"/>
          <w:position w:val="11"/>
          <w:sz w:val="32"/>
          <w:szCs w:val="32"/>
        </w:rPr>
        <w:t>a</w:t>
      </w:r>
      <w:proofErr w:type="spellEnd"/>
      <w:r>
        <w:rPr>
          <w:rFonts w:ascii="Constantia" w:eastAsia="Constantia" w:hAnsi="Constantia" w:cs="Constantia"/>
          <w:position w:val="11"/>
          <w:sz w:val="32"/>
          <w:szCs w:val="32"/>
        </w:rPr>
        <w:t xml:space="preserve">);                                                                                    </w:t>
      </w:r>
      <w:r>
        <w:rPr>
          <w:rFonts w:ascii="Constantia" w:eastAsia="Constantia" w:hAnsi="Constantia" w:cs="Constantia"/>
          <w:spacing w:val="66"/>
          <w:position w:val="11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color w:val="FF0000"/>
          <w:position w:val="-3"/>
          <w:sz w:val="56"/>
          <w:szCs w:val="56"/>
        </w:rPr>
        <w:t>E</w:t>
      </w:r>
    </w:p>
    <w:p w:rsidR="00C77386" w:rsidRDefault="004B3236">
      <w:pPr>
        <w:spacing w:line="240" w:lineRule="exact"/>
        <w:ind w:left="811"/>
        <w:rPr>
          <w:rFonts w:ascii="Constantia" w:eastAsia="Constantia" w:hAnsi="Constantia" w:cs="Constantia"/>
          <w:sz w:val="32"/>
          <w:szCs w:val="32"/>
        </w:rPr>
      </w:pPr>
      <w:r>
        <w:rPr>
          <w:rFonts w:ascii="Constantia" w:eastAsia="Constantia" w:hAnsi="Constantia" w:cs="Constantia"/>
          <w:spacing w:val="-3"/>
          <w:position w:val="4"/>
          <w:sz w:val="32"/>
          <w:szCs w:val="32"/>
        </w:rPr>
        <w:t>w</w:t>
      </w:r>
      <w:r>
        <w:rPr>
          <w:rFonts w:ascii="Constantia" w:eastAsia="Constantia" w:hAnsi="Constantia" w:cs="Constantia"/>
          <w:position w:val="4"/>
          <w:sz w:val="32"/>
          <w:szCs w:val="32"/>
        </w:rPr>
        <w:t>hile(a&gt;0){</w:t>
      </w:r>
    </w:p>
    <w:p w:rsidR="00C77386" w:rsidRDefault="004B3236">
      <w:pPr>
        <w:spacing w:line="380" w:lineRule="exact"/>
        <w:ind w:left="1058"/>
        <w:rPr>
          <w:rFonts w:ascii="Constantia" w:eastAsia="Constantia" w:hAnsi="Constantia" w:cs="Constantia"/>
          <w:sz w:val="32"/>
          <w:szCs w:val="32"/>
        </w:rPr>
      </w:pPr>
      <w:proofErr w:type="spellStart"/>
      <w:r>
        <w:rPr>
          <w:rFonts w:ascii="Constantia" w:eastAsia="Constantia" w:hAnsi="Constantia" w:cs="Constantia"/>
          <w:position w:val="1"/>
          <w:sz w:val="32"/>
          <w:szCs w:val="32"/>
        </w:rPr>
        <w:t>int</w:t>
      </w:r>
      <w:proofErr w:type="spellEnd"/>
      <w:r>
        <w:rPr>
          <w:rFonts w:ascii="Constantia" w:eastAsia="Constantia" w:hAnsi="Constantia" w:cs="Constantia"/>
          <w:spacing w:val="-10"/>
          <w:position w:val="1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position w:val="1"/>
          <w:sz w:val="32"/>
          <w:szCs w:val="32"/>
        </w:rPr>
        <w:t>b</w:t>
      </w:r>
      <w:r>
        <w:rPr>
          <w:rFonts w:ascii="Constantia" w:eastAsia="Constantia" w:hAnsi="Constantia" w:cs="Constantia"/>
          <w:spacing w:val="-1"/>
          <w:position w:val="1"/>
          <w:sz w:val="32"/>
          <w:szCs w:val="32"/>
        </w:rPr>
        <w:t>=</w:t>
      </w:r>
      <w:r>
        <w:rPr>
          <w:rFonts w:ascii="Constantia" w:eastAsia="Constantia" w:hAnsi="Constantia" w:cs="Constantia"/>
          <w:position w:val="1"/>
          <w:sz w:val="32"/>
          <w:szCs w:val="32"/>
        </w:rPr>
        <w:t>a%1</w:t>
      </w:r>
      <w:r>
        <w:rPr>
          <w:rFonts w:ascii="Constantia" w:eastAsia="Constantia" w:hAnsi="Constantia" w:cs="Constantia"/>
          <w:spacing w:val="1"/>
          <w:position w:val="1"/>
          <w:sz w:val="32"/>
          <w:szCs w:val="32"/>
        </w:rPr>
        <w:t>0</w:t>
      </w:r>
      <w:r>
        <w:rPr>
          <w:rFonts w:ascii="Constantia" w:eastAsia="Constantia" w:hAnsi="Constantia" w:cs="Constantia"/>
          <w:position w:val="1"/>
          <w:sz w:val="32"/>
          <w:szCs w:val="32"/>
        </w:rPr>
        <w:t>;</w:t>
      </w:r>
    </w:p>
    <w:p w:rsidR="00C77386" w:rsidRDefault="004B3236">
      <w:pPr>
        <w:spacing w:line="380" w:lineRule="exact"/>
        <w:ind w:left="1051"/>
        <w:rPr>
          <w:rFonts w:ascii="Constantia" w:eastAsia="Constantia" w:hAnsi="Constantia" w:cs="Constantia"/>
          <w:sz w:val="32"/>
          <w:szCs w:val="32"/>
        </w:rPr>
      </w:pPr>
      <w:r>
        <w:rPr>
          <w:rFonts w:ascii="Constantia" w:eastAsia="Constantia" w:hAnsi="Constantia" w:cs="Constantia"/>
          <w:position w:val="1"/>
          <w:sz w:val="32"/>
          <w:szCs w:val="32"/>
        </w:rPr>
        <w:t>a</w:t>
      </w:r>
      <w:r>
        <w:rPr>
          <w:rFonts w:ascii="Constantia" w:eastAsia="Constantia" w:hAnsi="Constantia" w:cs="Constantia"/>
          <w:spacing w:val="1"/>
          <w:position w:val="1"/>
          <w:sz w:val="32"/>
          <w:szCs w:val="32"/>
        </w:rPr>
        <w:t>/</w:t>
      </w:r>
      <w:r>
        <w:rPr>
          <w:rFonts w:ascii="Constantia" w:eastAsia="Constantia" w:hAnsi="Constantia" w:cs="Constantia"/>
          <w:spacing w:val="-1"/>
          <w:position w:val="1"/>
          <w:sz w:val="32"/>
          <w:szCs w:val="32"/>
        </w:rPr>
        <w:t>=</w:t>
      </w:r>
      <w:r>
        <w:rPr>
          <w:rFonts w:ascii="Constantia" w:eastAsia="Constantia" w:hAnsi="Constantia" w:cs="Constantia"/>
          <w:position w:val="1"/>
          <w:sz w:val="32"/>
          <w:szCs w:val="32"/>
        </w:rPr>
        <w:t>1</w:t>
      </w:r>
      <w:r>
        <w:rPr>
          <w:rFonts w:ascii="Constantia" w:eastAsia="Constantia" w:hAnsi="Constantia" w:cs="Constantia"/>
          <w:spacing w:val="1"/>
          <w:position w:val="1"/>
          <w:sz w:val="32"/>
          <w:szCs w:val="32"/>
        </w:rPr>
        <w:t>0</w:t>
      </w:r>
      <w:r>
        <w:rPr>
          <w:rFonts w:ascii="Constantia" w:eastAsia="Constantia" w:hAnsi="Constantia" w:cs="Constantia"/>
          <w:position w:val="1"/>
          <w:sz w:val="32"/>
          <w:szCs w:val="32"/>
        </w:rPr>
        <w:t>;</w:t>
      </w:r>
    </w:p>
    <w:p w:rsidR="00C77386" w:rsidRDefault="004B3236">
      <w:pPr>
        <w:spacing w:line="380" w:lineRule="exact"/>
        <w:ind w:left="1058"/>
        <w:rPr>
          <w:rFonts w:ascii="Constantia" w:eastAsia="Constantia" w:hAnsi="Constantia" w:cs="Constantia"/>
          <w:sz w:val="32"/>
          <w:szCs w:val="32"/>
        </w:rPr>
      </w:pPr>
      <w:r>
        <w:rPr>
          <w:rFonts w:ascii="Constantia" w:eastAsia="Constantia" w:hAnsi="Constantia" w:cs="Constantia"/>
          <w:position w:val="1"/>
          <w:sz w:val="32"/>
          <w:szCs w:val="32"/>
        </w:rPr>
        <w:t>b*=3;</w:t>
      </w:r>
    </w:p>
    <w:p w:rsidR="00C77386" w:rsidRDefault="004B3236">
      <w:pPr>
        <w:spacing w:line="360" w:lineRule="exact"/>
        <w:ind w:left="1051"/>
        <w:rPr>
          <w:rFonts w:ascii="Constantia" w:eastAsia="Constantia" w:hAnsi="Constantia" w:cs="Constantia"/>
          <w:sz w:val="32"/>
          <w:szCs w:val="32"/>
        </w:rPr>
      </w:pPr>
      <w:r>
        <w:rPr>
          <w:rFonts w:ascii="Constantia" w:eastAsia="Constantia" w:hAnsi="Constantia" w:cs="Constantia"/>
          <w:sz w:val="32"/>
          <w:szCs w:val="32"/>
        </w:rPr>
        <w:t>a-</w:t>
      </w:r>
      <w:r>
        <w:rPr>
          <w:rFonts w:ascii="Constantia" w:eastAsia="Constantia" w:hAnsi="Constantia" w:cs="Constantia"/>
          <w:spacing w:val="-1"/>
          <w:sz w:val="32"/>
          <w:szCs w:val="32"/>
        </w:rPr>
        <w:t>=</w:t>
      </w:r>
      <w:r>
        <w:rPr>
          <w:rFonts w:ascii="Constantia" w:eastAsia="Constantia" w:hAnsi="Constantia" w:cs="Constantia"/>
          <w:sz w:val="32"/>
          <w:szCs w:val="32"/>
        </w:rPr>
        <w:t>b;</w:t>
      </w:r>
    </w:p>
    <w:p w:rsidR="00C77386" w:rsidRDefault="004B3236">
      <w:pPr>
        <w:ind w:left="818"/>
        <w:rPr>
          <w:rFonts w:ascii="Constantia" w:eastAsia="Constantia" w:hAnsi="Constantia" w:cs="Constantia"/>
          <w:sz w:val="32"/>
          <w:szCs w:val="32"/>
        </w:rPr>
      </w:pPr>
      <w:r>
        <w:rPr>
          <w:rFonts w:ascii="Constantia" w:eastAsia="Constantia" w:hAnsi="Constantia" w:cs="Constantia"/>
          <w:sz w:val="32"/>
          <w:szCs w:val="32"/>
        </w:rPr>
        <w:t>}</w:t>
      </w:r>
    </w:p>
    <w:p w:rsidR="00C77386" w:rsidRDefault="004B3236">
      <w:pPr>
        <w:spacing w:line="380" w:lineRule="exact"/>
        <w:ind w:left="818"/>
        <w:rPr>
          <w:rFonts w:ascii="Constantia" w:eastAsia="Constantia" w:hAnsi="Constantia" w:cs="Constantia"/>
          <w:sz w:val="32"/>
          <w:szCs w:val="32"/>
        </w:rPr>
      </w:pPr>
      <w:r>
        <w:rPr>
          <w:rFonts w:ascii="Constantia" w:eastAsia="Constantia" w:hAnsi="Constantia" w:cs="Constantia"/>
          <w:w w:val="99"/>
          <w:position w:val="1"/>
          <w:sz w:val="32"/>
          <w:szCs w:val="32"/>
        </w:rPr>
        <w:t>if(a=</w:t>
      </w:r>
      <w:r>
        <w:rPr>
          <w:rFonts w:ascii="Constantia" w:eastAsia="Constantia" w:hAnsi="Constantia" w:cs="Constantia"/>
          <w:spacing w:val="-1"/>
          <w:w w:val="99"/>
          <w:position w:val="1"/>
          <w:sz w:val="32"/>
          <w:szCs w:val="32"/>
        </w:rPr>
        <w:t>=</w:t>
      </w:r>
      <w:r>
        <w:rPr>
          <w:rFonts w:ascii="Constantia" w:eastAsia="Constantia" w:hAnsi="Constantia" w:cs="Constantia"/>
          <w:w w:val="99"/>
          <w:position w:val="1"/>
          <w:sz w:val="32"/>
          <w:szCs w:val="32"/>
        </w:rPr>
        <w:t>0</w:t>
      </w:r>
      <w:r>
        <w:rPr>
          <w:rFonts w:ascii="Constantia" w:eastAsia="Constantia" w:hAnsi="Constantia" w:cs="Constantia"/>
          <w:spacing w:val="1"/>
          <w:w w:val="99"/>
          <w:position w:val="1"/>
          <w:sz w:val="32"/>
          <w:szCs w:val="32"/>
        </w:rPr>
        <w:t>)</w:t>
      </w:r>
      <w:proofErr w:type="spellStart"/>
      <w:r>
        <w:rPr>
          <w:rFonts w:ascii="Constantia" w:eastAsia="Constantia" w:hAnsi="Constantia" w:cs="Constantia"/>
          <w:spacing w:val="-1"/>
          <w:w w:val="99"/>
          <w:position w:val="1"/>
          <w:sz w:val="32"/>
          <w:szCs w:val="32"/>
        </w:rPr>
        <w:t>p</w:t>
      </w:r>
      <w:r>
        <w:rPr>
          <w:rFonts w:ascii="Constantia" w:eastAsia="Constantia" w:hAnsi="Constantia" w:cs="Constantia"/>
          <w:w w:val="99"/>
          <w:position w:val="1"/>
          <w:sz w:val="32"/>
          <w:szCs w:val="32"/>
        </w:rPr>
        <w:t>ri</w:t>
      </w:r>
      <w:r>
        <w:rPr>
          <w:rFonts w:ascii="Constantia" w:eastAsia="Constantia" w:hAnsi="Constantia" w:cs="Constantia"/>
          <w:spacing w:val="-1"/>
          <w:w w:val="99"/>
          <w:position w:val="1"/>
          <w:sz w:val="32"/>
          <w:szCs w:val="32"/>
        </w:rPr>
        <w:t>n</w:t>
      </w:r>
      <w:r>
        <w:rPr>
          <w:rFonts w:ascii="Constantia" w:eastAsia="Constantia" w:hAnsi="Constantia" w:cs="Constantia"/>
          <w:w w:val="99"/>
          <w:position w:val="1"/>
          <w:sz w:val="32"/>
          <w:szCs w:val="32"/>
        </w:rPr>
        <w:t>tf</w:t>
      </w:r>
      <w:proofErr w:type="spellEnd"/>
      <w:r>
        <w:rPr>
          <w:rFonts w:ascii="Constantia" w:eastAsia="Constantia" w:hAnsi="Constantia" w:cs="Constantia"/>
          <w:w w:val="99"/>
          <w:position w:val="1"/>
          <w:sz w:val="32"/>
          <w:szCs w:val="32"/>
        </w:rPr>
        <w:t>("</w:t>
      </w:r>
      <w:r>
        <w:rPr>
          <w:rFonts w:ascii="Constantia" w:eastAsia="Constantia" w:hAnsi="Constantia" w:cs="Constantia"/>
          <w:spacing w:val="-4"/>
          <w:w w:val="99"/>
          <w:position w:val="1"/>
          <w:sz w:val="32"/>
          <w:szCs w:val="32"/>
        </w:rPr>
        <w:t>N</w:t>
      </w:r>
      <w:r>
        <w:rPr>
          <w:rFonts w:ascii="Constantia" w:eastAsia="Constantia" w:hAnsi="Constantia" w:cs="Constantia"/>
          <w:w w:val="99"/>
          <w:position w:val="1"/>
          <w:sz w:val="32"/>
          <w:szCs w:val="32"/>
        </w:rPr>
        <w:t>umber</w:t>
      </w:r>
      <w:r>
        <w:rPr>
          <w:rFonts w:ascii="Constantia" w:eastAsia="Constantia" w:hAnsi="Constantia" w:cs="Constantia"/>
          <w:spacing w:val="1"/>
          <w:w w:val="99"/>
          <w:position w:val="1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position w:val="1"/>
          <w:sz w:val="32"/>
          <w:szCs w:val="32"/>
        </w:rPr>
        <w:t>is</w:t>
      </w:r>
      <w:r>
        <w:rPr>
          <w:rFonts w:ascii="Constantia" w:eastAsia="Constantia" w:hAnsi="Constantia" w:cs="Constantia"/>
          <w:spacing w:val="-8"/>
          <w:position w:val="1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position w:val="1"/>
          <w:sz w:val="32"/>
          <w:szCs w:val="32"/>
        </w:rPr>
        <w:t>D</w:t>
      </w:r>
      <w:r>
        <w:rPr>
          <w:rFonts w:ascii="Constantia" w:eastAsia="Constantia" w:hAnsi="Constantia" w:cs="Constantia"/>
          <w:spacing w:val="-2"/>
          <w:position w:val="1"/>
          <w:sz w:val="32"/>
          <w:szCs w:val="32"/>
        </w:rPr>
        <w:t>i</w:t>
      </w:r>
      <w:r>
        <w:rPr>
          <w:rFonts w:ascii="Constantia" w:eastAsia="Constantia" w:hAnsi="Constantia" w:cs="Constantia"/>
          <w:position w:val="1"/>
          <w:sz w:val="32"/>
          <w:szCs w:val="32"/>
        </w:rPr>
        <w:t>vis</w:t>
      </w:r>
      <w:r>
        <w:rPr>
          <w:rFonts w:ascii="Constantia" w:eastAsia="Constantia" w:hAnsi="Constantia" w:cs="Constantia"/>
          <w:spacing w:val="1"/>
          <w:position w:val="1"/>
          <w:sz w:val="32"/>
          <w:szCs w:val="32"/>
        </w:rPr>
        <w:t>i</w:t>
      </w:r>
      <w:r>
        <w:rPr>
          <w:rFonts w:ascii="Constantia" w:eastAsia="Constantia" w:hAnsi="Constantia" w:cs="Constantia"/>
          <w:position w:val="1"/>
          <w:sz w:val="32"/>
          <w:szCs w:val="32"/>
        </w:rPr>
        <w:t>b</w:t>
      </w:r>
      <w:r>
        <w:rPr>
          <w:rFonts w:ascii="Constantia" w:eastAsia="Constantia" w:hAnsi="Constantia" w:cs="Constantia"/>
          <w:spacing w:val="-1"/>
          <w:position w:val="1"/>
          <w:sz w:val="32"/>
          <w:szCs w:val="32"/>
        </w:rPr>
        <w:t>l</w:t>
      </w:r>
      <w:r>
        <w:rPr>
          <w:rFonts w:ascii="Constantia" w:eastAsia="Constantia" w:hAnsi="Constantia" w:cs="Constantia"/>
          <w:position w:val="1"/>
          <w:sz w:val="32"/>
          <w:szCs w:val="32"/>
        </w:rPr>
        <w:t>e</w:t>
      </w:r>
      <w:r>
        <w:rPr>
          <w:rFonts w:ascii="Constantia" w:eastAsia="Constantia" w:hAnsi="Constantia" w:cs="Constantia"/>
          <w:spacing w:val="-21"/>
          <w:position w:val="1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spacing w:val="-3"/>
          <w:position w:val="1"/>
          <w:sz w:val="32"/>
          <w:szCs w:val="32"/>
        </w:rPr>
        <w:t>b</w:t>
      </w:r>
      <w:r>
        <w:rPr>
          <w:rFonts w:ascii="Constantia" w:eastAsia="Constantia" w:hAnsi="Constantia" w:cs="Constantia"/>
          <w:position w:val="1"/>
          <w:sz w:val="32"/>
          <w:szCs w:val="32"/>
        </w:rPr>
        <w:t>y</w:t>
      </w:r>
      <w:r>
        <w:rPr>
          <w:rFonts w:ascii="Constantia" w:eastAsia="Constantia" w:hAnsi="Constantia" w:cs="Constantia"/>
          <w:spacing w:val="-10"/>
          <w:position w:val="1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spacing w:val="2"/>
          <w:position w:val="1"/>
          <w:sz w:val="32"/>
          <w:szCs w:val="32"/>
        </w:rPr>
        <w:t>3</w:t>
      </w:r>
      <w:r>
        <w:rPr>
          <w:rFonts w:ascii="Constantia" w:eastAsia="Constantia" w:hAnsi="Constantia" w:cs="Constantia"/>
          <w:position w:val="1"/>
          <w:sz w:val="32"/>
          <w:szCs w:val="32"/>
        </w:rPr>
        <w:t>1</w:t>
      </w:r>
      <w:r>
        <w:rPr>
          <w:rFonts w:ascii="Constantia" w:eastAsia="Constantia" w:hAnsi="Constantia" w:cs="Constantia"/>
          <w:spacing w:val="1"/>
          <w:position w:val="1"/>
          <w:sz w:val="32"/>
          <w:szCs w:val="32"/>
        </w:rPr>
        <w:t>"</w:t>
      </w:r>
      <w:r>
        <w:rPr>
          <w:rFonts w:ascii="Constantia" w:eastAsia="Constantia" w:hAnsi="Constantia" w:cs="Constantia"/>
          <w:position w:val="1"/>
          <w:sz w:val="32"/>
          <w:szCs w:val="32"/>
        </w:rPr>
        <w:t>);</w:t>
      </w:r>
    </w:p>
    <w:p w:rsidR="00C77386" w:rsidRDefault="00C77386">
      <w:pPr>
        <w:spacing w:before="7" w:line="160" w:lineRule="exact"/>
        <w:rPr>
          <w:sz w:val="17"/>
          <w:szCs w:val="17"/>
        </w:rPr>
      </w:pPr>
    </w:p>
    <w:p w:rsidR="00C77386" w:rsidRDefault="00C77386">
      <w:pPr>
        <w:spacing w:line="200" w:lineRule="exact"/>
      </w:pPr>
    </w:p>
    <w:p w:rsidR="00C77386" w:rsidRDefault="004B3236">
      <w:pPr>
        <w:spacing w:line="380" w:lineRule="exact"/>
        <w:ind w:left="811"/>
        <w:rPr>
          <w:rFonts w:ascii="Constantia" w:eastAsia="Constantia" w:hAnsi="Constantia" w:cs="Constantia"/>
          <w:sz w:val="32"/>
          <w:szCs w:val="32"/>
        </w:rPr>
      </w:pPr>
      <w:r>
        <w:rPr>
          <w:rFonts w:ascii="Constantia" w:eastAsia="Constantia" w:hAnsi="Constantia" w:cs="Constantia"/>
          <w:sz w:val="32"/>
          <w:szCs w:val="32"/>
        </w:rPr>
        <w:t>else</w:t>
      </w:r>
      <w:r>
        <w:rPr>
          <w:rFonts w:ascii="Constantia" w:eastAsia="Constantia" w:hAnsi="Constantia" w:cs="Constantia"/>
          <w:spacing w:val="-16"/>
          <w:sz w:val="32"/>
          <w:szCs w:val="32"/>
        </w:rPr>
        <w:t xml:space="preserve"> </w:t>
      </w:r>
      <w:proofErr w:type="spellStart"/>
      <w:r>
        <w:rPr>
          <w:rFonts w:ascii="Constantia" w:eastAsia="Constantia" w:hAnsi="Constantia" w:cs="Constantia"/>
          <w:spacing w:val="-1"/>
          <w:sz w:val="32"/>
          <w:szCs w:val="32"/>
        </w:rPr>
        <w:t>p</w:t>
      </w:r>
      <w:r>
        <w:rPr>
          <w:rFonts w:ascii="Constantia" w:eastAsia="Constantia" w:hAnsi="Constantia" w:cs="Constantia"/>
          <w:sz w:val="32"/>
          <w:szCs w:val="32"/>
        </w:rPr>
        <w:t>ri</w:t>
      </w:r>
      <w:r>
        <w:rPr>
          <w:rFonts w:ascii="Constantia" w:eastAsia="Constantia" w:hAnsi="Constantia" w:cs="Constantia"/>
          <w:spacing w:val="-1"/>
          <w:sz w:val="32"/>
          <w:szCs w:val="32"/>
        </w:rPr>
        <w:t>n</w:t>
      </w:r>
      <w:r>
        <w:rPr>
          <w:rFonts w:ascii="Constantia" w:eastAsia="Constantia" w:hAnsi="Constantia" w:cs="Constantia"/>
          <w:sz w:val="32"/>
          <w:szCs w:val="32"/>
        </w:rPr>
        <w:t>tf</w:t>
      </w:r>
      <w:proofErr w:type="spellEnd"/>
      <w:r>
        <w:rPr>
          <w:rFonts w:ascii="Constantia" w:eastAsia="Constantia" w:hAnsi="Constantia" w:cs="Constantia"/>
          <w:sz w:val="32"/>
          <w:szCs w:val="32"/>
        </w:rPr>
        <w:t>("</w:t>
      </w:r>
      <w:r>
        <w:rPr>
          <w:rFonts w:ascii="Constantia" w:eastAsia="Constantia" w:hAnsi="Constantia" w:cs="Constantia"/>
          <w:spacing w:val="-4"/>
          <w:sz w:val="32"/>
          <w:szCs w:val="32"/>
        </w:rPr>
        <w:t>N</w:t>
      </w:r>
      <w:r>
        <w:rPr>
          <w:rFonts w:ascii="Constantia" w:eastAsia="Constantia" w:hAnsi="Constantia" w:cs="Constantia"/>
          <w:sz w:val="32"/>
          <w:szCs w:val="32"/>
        </w:rPr>
        <w:t>umber</w:t>
      </w:r>
      <w:r>
        <w:rPr>
          <w:rFonts w:ascii="Constantia" w:eastAsia="Constantia" w:hAnsi="Constantia" w:cs="Constantia"/>
          <w:spacing w:val="-27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sz w:val="32"/>
          <w:szCs w:val="32"/>
        </w:rPr>
        <w:t>is</w:t>
      </w:r>
      <w:r>
        <w:rPr>
          <w:rFonts w:ascii="Constantia" w:eastAsia="Constantia" w:hAnsi="Constantia" w:cs="Constantia"/>
          <w:spacing w:val="-8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spacing w:val="-2"/>
          <w:sz w:val="32"/>
          <w:szCs w:val="32"/>
        </w:rPr>
        <w:t>n</w:t>
      </w:r>
      <w:r>
        <w:rPr>
          <w:rFonts w:ascii="Constantia" w:eastAsia="Constantia" w:hAnsi="Constantia" w:cs="Constantia"/>
          <w:sz w:val="32"/>
          <w:szCs w:val="32"/>
        </w:rPr>
        <w:t>ot</w:t>
      </w:r>
      <w:r>
        <w:rPr>
          <w:rFonts w:ascii="Constantia" w:eastAsia="Constantia" w:hAnsi="Constantia" w:cs="Constantia"/>
          <w:spacing w:val="-10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sz w:val="32"/>
          <w:szCs w:val="32"/>
        </w:rPr>
        <w:t>D</w:t>
      </w:r>
      <w:r>
        <w:rPr>
          <w:rFonts w:ascii="Constantia" w:eastAsia="Constantia" w:hAnsi="Constantia" w:cs="Constantia"/>
          <w:spacing w:val="-1"/>
          <w:sz w:val="32"/>
          <w:szCs w:val="32"/>
        </w:rPr>
        <w:t>i</w:t>
      </w:r>
      <w:r>
        <w:rPr>
          <w:rFonts w:ascii="Constantia" w:eastAsia="Constantia" w:hAnsi="Constantia" w:cs="Constantia"/>
          <w:sz w:val="32"/>
          <w:szCs w:val="32"/>
        </w:rPr>
        <w:t>vis</w:t>
      </w:r>
      <w:r>
        <w:rPr>
          <w:rFonts w:ascii="Constantia" w:eastAsia="Constantia" w:hAnsi="Constantia" w:cs="Constantia"/>
          <w:spacing w:val="1"/>
          <w:sz w:val="32"/>
          <w:szCs w:val="32"/>
        </w:rPr>
        <w:t>i</w:t>
      </w:r>
      <w:r>
        <w:rPr>
          <w:rFonts w:ascii="Constantia" w:eastAsia="Constantia" w:hAnsi="Constantia" w:cs="Constantia"/>
          <w:sz w:val="32"/>
          <w:szCs w:val="32"/>
        </w:rPr>
        <w:t>b</w:t>
      </w:r>
      <w:r>
        <w:rPr>
          <w:rFonts w:ascii="Constantia" w:eastAsia="Constantia" w:hAnsi="Constantia" w:cs="Constantia"/>
          <w:spacing w:val="-1"/>
          <w:sz w:val="32"/>
          <w:szCs w:val="32"/>
        </w:rPr>
        <w:t>l</w:t>
      </w:r>
      <w:r>
        <w:rPr>
          <w:rFonts w:ascii="Constantia" w:eastAsia="Constantia" w:hAnsi="Constantia" w:cs="Constantia"/>
          <w:sz w:val="32"/>
          <w:szCs w:val="32"/>
        </w:rPr>
        <w:t>e</w:t>
      </w:r>
      <w:r>
        <w:rPr>
          <w:rFonts w:ascii="Constantia" w:eastAsia="Constantia" w:hAnsi="Constantia" w:cs="Constantia"/>
          <w:spacing w:val="-21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spacing w:val="-3"/>
          <w:sz w:val="32"/>
          <w:szCs w:val="32"/>
        </w:rPr>
        <w:t>b</w:t>
      </w:r>
      <w:r>
        <w:rPr>
          <w:rFonts w:ascii="Constantia" w:eastAsia="Constantia" w:hAnsi="Constantia" w:cs="Constantia"/>
          <w:sz w:val="32"/>
          <w:szCs w:val="32"/>
        </w:rPr>
        <w:t>y</w:t>
      </w:r>
      <w:r>
        <w:rPr>
          <w:rFonts w:ascii="Constantia" w:eastAsia="Constantia" w:hAnsi="Constantia" w:cs="Constantia"/>
          <w:spacing w:val="-10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spacing w:val="2"/>
          <w:sz w:val="32"/>
          <w:szCs w:val="32"/>
        </w:rPr>
        <w:t>3</w:t>
      </w:r>
      <w:r>
        <w:rPr>
          <w:rFonts w:ascii="Constantia" w:eastAsia="Constantia" w:hAnsi="Constantia" w:cs="Constantia"/>
          <w:sz w:val="32"/>
          <w:szCs w:val="32"/>
        </w:rPr>
        <w:t>1</w:t>
      </w:r>
      <w:r>
        <w:rPr>
          <w:rFonts w:ascii="Constantia" w:eastAsia="Constantia" w:hAnsi="Constantia" w:cs="Constantia"/>
          <w:spacing w:val="1"/>
          <w:sz w:val="32"/>
          <w:szCs w:val="32"/>
        </w:rPr>
        <w:t>"</w:t>
      </w:r>
      <w:r>
        <w:rPr>
          <w:rFonts w:ascii="Constantia" w:eastAsia="Constantia" w:hAnsi="Constantia" w:cs="Constantia"/>
          <w:sz w:val="32"/>
          <w:szCs w:val="32"/>
        </w:rPr>
        <w:t>);</w:t>
      </w:r>
    </w:p>
    <w:p w:rsidR="00C77386" w:rsidRDefault="00C77386">
      <w:pPr>
        <w:spacing w:before="9" w:line="180" w:lineRule="exact"/>
        <w:rPr>
          <w:sz w:val="18"/>
          <w:szCs w:val="18"/>
        </w:rPr>
      </w:pPr>
    </w:p>
    <w:p w:rsidR="00C77386" w:rsidRDefault="00C77386">
      <w:pPr>
        <w:spacing w:line="200" w:lineRule="exact"/>
      </w:pPr>
    </w:p>
    <w:p w:rsidR="00C77386" w:rsidRDefault="004B3236">
      <w:pPr>
        <w:spacing w:line="380" w:lineRule="exact"/>
        <w:ind w:left="100"/>
        <w:rPr>
          <w:rFonts w:ascii="Constantia" w:eastAsia="Constantia" w:hAnsi="Constantia" w:cs="Constantia"/>
          <w:sz w:val="32"/>
          <w:szCs w:val="32"/>
        </w:rPr>
        <w:sectPr w:rsidR="00C77386">
          <w:pgSz w:w="14400" w:h="10800" w:orient="landscape"/>
          <w:pgMar w:top="980" w:right="2060" w:bottom="280" w:left="780" w:header="720" w:footer="720" w:gutter="0"/>
          <w:cols w:space="720"/>
        </w:sectPr>
      </w:pPr>
      <w:r>
        <w:rPr>
          <w:rFonts w:ascii="Constantia" w:eastAsia="Constantia" w:hAnsi="Constantia" w:cs="Constantia"/>
          <w:position w:val="1"/>
          <w:sz w:val="32"/>
          <w:szCs w:val="32"/>
        </w:rPr>
        <w:t>}</w:t>
      </w:r>
    </w:p>
    <w:p w:rsidR="00C77386" w:rsidRDefault="00C77386">
      <w:pPr>
        <w:spacing w:line="200" w:lineRule="exact"/>
      </w:pPr>
      <w:r>
        <w:lastRenderedPageBreak/>
        <w:pict>
          <v:group id="_x0000_s1066" style="position:absolute;margin-left:0;margin-top:0;width:10in;height:540pt;z-index:-251660800;mso-position-horizontal-relative:page;mso-position-vertical-relative:page" coordsize="14400,10800">
            <v:shape id="_x0000_s1069" type="#_x0000_t75" style="position:absolute;width:14400;height:10800">
              <v:imagedata r:id="rId8" o:title=""/>
            </v:shape>
            <v:shape id="_x0000_s1068" type="#_x0000_t75" style="position:absolute;left:-15;top:-11;width:14430;height:1640">
              <v:imagedata r:id="rId6" o:title=""/>
            </v:shape>
            <v:shape id="_x0000_s1067" type="#_x0000_t75" style="position:absolute;left:6900;top:-11;width:7500;height:956">
              <v:imagedata r:id="rId7" o:title=""/>
            </v:shape>
            <w10:wrap anchorx="page" anchory="page"/>
          </v:group>
        </w:pict>
      </w:r>
    </w:p>
    <w:p w:rsidR="00C77386" w:rsidRDefault="00C77386">
      <w:pPr>
        <w:spacing w:before="1" w:line="200" w:lineRule="exact"/>
      </w:pPr>
    </w:p>
    <w:p w:rsidR="00C77386" w:rsidRDefault="004B3236">
      <w:pPr>
        <w:spacing w:before="4"/>
        <w:ind w:left="101"/>
        <w:rPr>
          <w:rFonts w:ascii="Constantia" w:eastAsia="Constantia" w:hAnsi="Constantia" w:cs="Constantia"/>
          <w:sz w:val="28"/>
          <w:szCs w:val="28"/>
        </w:rPr>
      </w:pPr>
      <w:r>
        <w:rPr>
          <w:rFonts w:ascii="Constantia" w:eastAsia="Constantia" w:hAnsi="Constantia" w:cs="Constantia"/>
          <w:sz w:val="28"/>
          <w:szCs w:val="28"/>
        </w:rPr>
        <w:t>//G</w:t>
      </w:r>
      <w:r>
        <w:rPr>
          <w:rFonts w:ascii="Constantia" w:eastAsia="Constantia" w:hAnsi="Constantia" w:cs="Constantia"/>
          <w:spacing w:val="-7"/>
          <w:sz w:val="28"/>
          <w:szCs w:val="28"/>
        </w:rPr>
        <w:t>R</w:t>
      </w:r>
      <w:r>
        <w:rPr>
          <w:rFonts w:ascii="Constantia" w:eastAsia="Constantia" w:hAnsi="Constantia" w:cs="Constantia"/>
          <w:sz w:val="28"/>
          <w:szCs w:val="28"/>
        </w:rPr>
        <w:t>OUP</w:t>
      </w:r>
      <w:r>
        <w:rPr>
          <w:rFonts w:ascii="Constantia" w:eastAsia="Constantia" w:hAnsi="Constantia" w:cs="Constantia"/>
          <w:spacing w:val="-13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sz w:val="28"/>
          <w:szCs w:val="28"/>
        </w:rPr>
        <w:t>ID 69</w:t>
      </w:r>
    </w:p>
    <w:p w:rsidR="00C77386" w:rsidRDefault="004B3236">
      <w:pPr>
        <w:spacing w:line="320" w:lineRule="exact"/>
        <w:ind w:left="101"/>
        <w:rPr>
          <w:rFonts w:ascii="Constantia" w:eastAsia="Constantia" w:hAnsi="Constantia" w:cs="Constantia"/>
          <w:sz w:val="28"/>
          <w:szCs w:val="28"/>
        </w:rPr>
      </w:pPr>
      <w:r>
        <w:rPr>
          <w:rFonts w:ascii="Constantia" w:eastAsia="Constantia" w:hAnsi="Constantia" w:cs="Constantia"/>
          <w:position w:val="1"/>
          <w:sz w:val="28"/>
          <w:szCs w:val="28"/>
        </w:rPr>
        <w:t>//DH</w:t>
      </w:r>
      <w:r>
        <w:rPr>
          <w:rFonts w:ascii="Constantia" w:eastAsia="Constantia" w:hAnsi="Constantia" w:cs="Constantia"/>
          <w:spacing w:val="1"/>
          <w:position w:val="1"/>
          <w:sz w:val="28"/>
          <w:szCs w:val="28"/>
        </w:rPr>
        <w:t>A</w:t>
      </w:r>
      <w:r>
        <w:rPr>
          <w:rFonts w:ascii="Constantia" w:eastAsia="Constantia" w:hAnsi="Constantia" w:cs="Constantia"/>
          <w:position w:val="1"/>
          <w:sz w:val="28"/>
          <w:szCs w:val="28"/>
        </w:rPr>
        <w:t>RM</w:t>
      </w:r>
      <w:r>
        <w:rPr>
          <w:rFonts w:ascii="Constantia" w:eastAsia="Constantia" w:hAnsi="Constantia" w:cs="Constantia"/>
          <w:spacing w:val="2"/>
          <w:position w:val="1"/>
          <w:sz w:val="28"/>
          <w:szCs w:val="28"/>
        </w:rPr>
        <w:t>V</w:t>
      </w:r>
      <w:r>
        <w:rPr>
          <w:rFonts w:ascii="Constantia" w:eastAsia="Constantia" w:hAnsi="Constantia" w:cs="Constantia"/>
          <w:position w:val="1"/>
          <w:sz w:val="28"/>
          <w:szCs w:val="28"/>
        </w:rPr>
        <w:t>EER</w:t>
      </w:r>
      <w:r>
        <w:rPr>
          <w:rFonts w:ascii="Constantia" w:eastAsia="Constantia" w:hAnsi="Constantia" w:cs="Constantia"/>
          <w:spacing w:val="-9"/>
          <w:position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position w:val="1"/>
          <w:sz w:val="28"/>
          <w:szCs w:val="28"/>
        </w:rPr>
        <w:t>D</w:t>
      </w:r>
      <w:r>
        <w:rPr>
          <w:rFonts w:ascii="Constantia" w:eastAsia="Constantia" w:hAnsi="Constantia" w:cs="Constantia"/>
          <w:spacing w:val="1"/>
          <w:position w:val="1"/>
          <w:sz w:val="28"/>
          <w:szCs w:val="28"/>
        </w:rPr>
        <w:t>H</w:t>
      </w:r>
      <w:r>
        <w:rPr>
          <w:rFonts w:ascii="Constantia" w:eastAsia="Constantia" w:hAnsi="Constantia" w:cs="Constantia"/>
          <w:position w:val="1"/>
          <w:sz w:val="28"/>
          <w:szCs w:val="28"/>
        </w:rPr>
        <w:t>AR</w:t>
      </w:r>
      <w:r>
        <w:rPr>
          <w:rFonts w:ascii="Constantia" w:eastAsia="Constantia" w:hAnsi="Constantia" w:cs="Constantia"/>
          <w:spacing w:val="-2"/>
          <w:position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spacing w:val="-12"/>
          <w:position w:val="1"/>
          <w:sz w:val="28"/>
          <w:szCs w:val="28"/>
        </w:rPr>
        <w:t>D</w:t>
      </w:r>
      <w:r>
        <w:rPr>
          <w:rFonts w:ascii="Constantia" w:eastAsia="Constantia" w:hAnsi="Constantia" w:cs="Constantia"/>
          <w:spacing w:val="1"/>
          <w:position w:val="1"/>
          <w:sz w:val="28"/>
          <w:szCs w:val="28"/>
        </w:rPr>
        <w:t>V</w:t>
      </w:r>
      <w:r>
        <w:rPr>
          <w:rFonts w:ascii="Constantia" w:eastAsia="Constantia" w:hAnsi="Constantia" w:cs="Constantia"/>
          <w:position w:val="1"/>
          <w:sz w:val="28"/>
          <w:szCs w:val="28"/>
        </w:rPr>
        <w:t>I</w:t>
      </w:r>
      <w:r>
        <w:rPr>
          <w:rFonts w:ascii="Constantia" w:eastAsia="Constantia" w:hAnsi="Constantia" w:cs="Constantia"/>
          <w:spacing w:val="1"/>
          <w:position w:val="1"/>
          <w:sz w:val="28"/>
          <w:szCs w:val="28"/>
        </w:rPr>
        <w:t>V</w:t>
      </w:r>
      <w:r>
        <w:rPr>
          <w:rFonts w:ascii="Constantia" w:eastAsia="Constantia" w:hAnsi="Constantia" w:cs="Constantia"/>
          <w:position w:val="1"/>
          <w:sz w:val="28"/>
          <w:szCs w:val="28"/>
        </w:rPr>
        <w:t>EDI</w:t>
      </w:r>
      <w:r>
        <w:rPr>
          <w:rFonts w:ascii="Constantia" w:eastAsia="Constantia" w:hAnsi="Constantia" w:cs="Constantia"/>
          <w:spacing w:val="-7"/>
          <w:position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spacing w:val="-1"/>
          <w:position w:val="1"/>
          <w:sz w:val="28"/>
          <w:szCs w:val="28"/>
        </w:rPr>
        <w:t>[</w:t>
      </w:r>
      <w:r>
        <w:rPr>
          <w:rFonts w:ascii="Constantia" w:eastAsia="Constantia" w:hAnsi="Constantia" w:cs="Constantia"/>
          <w:spacing w:val="-4"/>
          <w:position w:val="1"/>
          <w:sz w:val="28"/>
          <w:szCs w:val="28"/>
        </w:rPr>
        <w:t>1</w:t>
      </w:r>
      <w:r>
        <w:rPr>
          <w:rFonts w:ascii="Constantia" w:eastAsia="Constantia" w:hAnsi="Constantia" w:cs="Constantia"/>
          <w:spacing w:val="5"/>
          <w:position w:val="1"/>
          <w:sz w:val="28"/>
          <w:szCs w:val="28"/>
        </w:rPr>
        <w:t>5</w:t>
      </w:r>
      <w:r>
        <w:rPr>
          <w:rFonts w:ascii="Constantia" w:eastAsia="Constantia" w:hAnsi="Constantia" w:cs="Constantia"/>
          <w:spacing w:val="1"/>
          <w:position w:val="1"/>
          <w:sz w:val="28"/>
          <w:szCs w:val="28"/>
        </w:rPr>
        <w:t>11</w:t>
      </w:r>
      <w:r>
        <w:rPr>
          <w:rFonts w:ascii="Constantia" w:eastAsia="Constantia" w:hAnsi="Constantia" w:cs="Constantia"/>
          <w:position w:val="1"/>
          <w:sz w:val="28"/>
          <w:szCs w:val="28"/>
        </w:rPr>
        <w:t>4</w:t>
      </w:r>
      <w:r>
        <w:rPr>
          <w:rFonts w:ascii="Constantia" w:eastAsia="Constantia" w:hAnsi="Constantia" w:cs="Constantia"/>
          <w:spacing w:val="-5"/>
          <w:position w:val="1"/>
          <w:sz w:val="28"/>
          <w:szCs w:val="28"/>
        </w:rPr>
        <w:t>0</w:t>
      </w:r>
      <w:r>
        <w:rPr>
          <w:rFonts w:ascii="Constantia" w:eastAsia="Constantia" w:hAnsi="Constantia" w:cs="Constantia"/>
          <w:spacing w:val="-4"/>
          <w:position w:val="1"/>
          <w:sz w:val="28"/>
          <w:szCs w:val="28"/>
        </w:rPr>
        <w:t>2</w:t>
      </w:r>
      <w:r>
        <w:rPr>
          <w:rFonts w:ascii="Constantia" w:eastAsia="Constantia" w:hAnsi="Constantia" w:cs="Constantia"/>
          <w:position w:val="1"/>
          <w:sz w:val="28"/>
          <w:szCs w:val="28"/>
        </w:rPr>
        <w:t>5]</w:t>
      </w:r>
    </w:p>
    <w:p w:rsidR="00C77386" w:rsidRDefault="004B3236">
      <w:pPr>
        <w:spacing w:line="320" w:lineRule="exact"/>
        <w:ind w:left="101"/>
        <w:rPr>
          <w:rFonts w:ascii="Constantia" w:eastAsia="Constantia" w:hAnsi="Constantia" w:cs="Constantia"/>
          <w:sz w:val="28"/>
          <w:szCs w:val="28"/>
        </w:rPr>
      </w:pPr>
      <w:r>
        <w:rPr>
          <w:rFonts w:ascii="Constantia" w:eastAsia="Constantia" w:hAnsi="Constantia" w:cs="Constantia"/>
          <w:position w:val="1"/>
          <w:sz w:val="28"/>
          <w:szCs w:val="28"/>
        </w:rPr>
        <w:t>//S</w:t>
      </w:r>
      <w:r>
        <w:rPr>
          <w:rFonts w:ascii="Constantia" w:eastAsia="Constantia" w:hAnsi="Constantia" w:cs="Constantia"/>
          <w:spacing w:val="-14"/>
          <w:position w:val="1"/>
          <w:sz w:val="28"/>
          <w:szCs w:val="28"/>
        </w:rPr>
        <w:t>A</w:t>
      </w:r>
      <w:r>
        <w:rPr>
          <w:rFonts w:ascii="Constantia" w:eastAsia="Constantia" w:hAnsi="Constantia" w:cs="Constantia"/>
          <w:spacing w:val="10"/>
          <w:position w:val="1"/>
          <w:sz w:val="28"/>
          <w:szCs w:val="28"/>
        </w:rPr>
        <w:t>T</w:t>
      </w:r>
      <w:r>
        <w:rPr>
          <w:rFonts w:ascii="Constantia" w:eastAsia="Constantia" w:hAnsi="Constantia" w:cs="Constantia"/>
          <w:spacing w:val="-1"/>
          <w:position w:val="1"/>
          <w:sz w:val="28"/>
          <w:szCs w:val="28"/>
        </w:rPr>
        <w:t>Y</w:t>
      </w:r>
      <w:r>
        <w:rPr>
          <w:rFonts w:ascii="Constantia" w:eastAsia="Constantia" w:hAnsi="Constantia" w:cs="Constantia"/>
          <w:position w:val="1"/>
          <w:sz w:val="28"/>
          <w:szCs w:val="28"/>
        </w:rPr>
        <w:t>E</w:t>
      </w:r>
      <w:r>
        <w:rPr>
          <w:rFonts w:ascii="Constantia" w:eastAsia="Constantia" w:hAnsi="Constantia" w:cs="Constantia"/>
          <w:spacing w:val="1"/>
          <w:position w:val="1"/>
          <w:sz w:val="28"/>
          <w:szCs w:val="28"/>
        </w:rPr>
        <w:t>N</w:t>
      </w:r>
      <w:r>
        <w:rPr>
          <w:rFonts w:ascii="Constantia" w:eastAsia="Constantia" w:hAnsi="Constantia" w:cs="Constantia"/>
          <w:position w:val="1"/>
          <w:sz w:val="28"/>
          <w:szCs w:val="28"/>
        </w:rPr>
        <w:t>DRA</w:t>
      </w:r>
      <w:r>
        <w:rPr>
          <w:rFonts w:ascii="Constantia" w:eastAsia="Constantia" w:hAnsi="Constantia" w:cs="Constantia"/>
          <w:spacing w:val="-11"/>
          <w:position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position w:val="1"/>
          <w:sz w:val="28"/>
          <w:szCs w:val="28"/>
        </w:rPr>
        <w:t xml:space="preserve">KUMAR </w:t>
      </w:r>
      <w:r>
        <w:rPr>
          <w:rFonts w:ascii="Constantia" w:eastAsia="Constantia" w:hAnsi="Constantia" w:cs="Constantia"/>
          <w:spacing w:val="-2"/>
          <w:position w:val="1"/>
          <w:sz w:val="28"/>
          <w:szCs w:val="28"/>
        </w:rPr>
        <w:t>B</w:t>
      </w:r>
      <w:r>
        <w:rPr>
          <w:rFonts w:ascii="Constantia" w:eastAsia="Constantia" w:hAnsi="Constantia" w:cs="Constantia"/>
          <w:position w:val="1"/>
          <w:sz w:val="28"/>
          <w:szCs w:val="28"/>
        </w:rPr>
        <w:t>A</w:t>
      </w:r>
      <w:r>
        <w:rPr>
          <w:rFonts w:ascii="Constantia" w:eastAsia="Constantia" w:hAnsi="Constantia" w:cs="Constantia"/>
          <w:spacing w:val="1"/>
          <w:position w:val="1"/>
          <w:sz w:val="28"/>
          <w:szCs w:val="28"/>
        </w:rPr>
        <w:t>NJ</w:t>
      </w:r>
      <w:r>
        <w:rPr>
          <w:rFonts w:ascii="Constantia" w:eastAsia="Constantia" w:hAnsi="Constantia" w:cs="Constantia"/>
          <w:position w:val="1"/>
          <w:sz w:val="28"/>
          <w:szCs w:val="28"/>
        </w:rPr>
        <w:t>ARE</w:t>
      </w:r>
      <w:r>
        <w:rPr>
          <w:rFonts w:ascii="Constantia" w:eastAsia="Constantia" w:hAnsi="Constantia" w:cs="Constantia"/>
          <w:spacing w:val="-4"/>
          <w:position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spacing w:val="-1"/>
          <w:position w:val="1"/>
          <w:sz w:val="28"/>
          <w:szCs w:val="28"/>
        </w:rPr>
        <w:t>[</w:t>
      </w:r>
      <w:r>
        <w:rPr>
          <w:rFonts w:ascii="Constantia" w:eastAsia="Constantia" w:hAnsi="Constantia" w:cs="Constantia"/>
          <w:spacing w:val="-4"/>
          <w:position w:val="1"/>
          <w:sz w:val="28"/>
          <w:szCs w:val="28"/>
        </w:rPr>
        <w:t>1</w:t>
      </w:r>
      <w:r>
        <w:rPr>
          <w:rFonts w:ascii="Constantia" w:eastAsia="Constantia" w:hAnsi="Constantia" w:cs="Constantia"/>
          <w:spacing w:val="5"/>
          <w:position w:val="1"/>
          <w:sz w:val="28"/>
          <w:szCs w:val="28"/>
        </w:rPr>
        <w:t>5</w:t>
      </w:r>
      <w:r>
        <w:rPr>
          <w:rFonts w:ascii="Constantia" w:eastAsia="Constantia" w:hAnsi="Constantia" w:cs="Constantia"/>
          <w:spacing w:val="1"/>
          <w:position w:val="1"/>
          <w:sz w:val="28"/>
          <w:szCs w:val="28"/>
        </w:rPr>
        <w:t>11</w:t>
      </w:r>
      <w:r>
        <w:rPr>
          <w:rFonts w:ascii="Constantia" w:eastAsia="Constantia" w:hAnsi="Constantia" w:cs="Constantia"/>
          <w:position w:val="1"/>
          <w:sz w:val="28"/>
          <w:szCs w:val="28"/>
        </w:rPr>
        <w:t>40</w:t>
      </w:r>
      <w:r>
        <w:rPr>
          <w:rFonts w:ascii="Constantia" w:eastAsia="Constantia" w:hAnsi="Constantia" w:cs="Constantia"/>
          <w:spacing w:val="-3"/>
          <w:position w:val="1"/>
          <w:sz w:val="28"/>
          <w:szCs w:val="28"/>
        </w:rPr>
        <w:t>6</w:t>
      </w:r>
      <w:r>
        <w:rPr>
          <w:rFonts w:ascii="Constantia" w:eastAsia="Constantia" w:hAnsi="Constantia" w:cs="Constantia"/>
          <w:position w:val="1"/>
          <w:sz w:val="28"/>
          <w:szCs w:val="28"/>
        </w:rPr>
        <w:t>4]</w:t>
      </w:r>
    </w:p>
    <w:p w:rsidR="00C77386" w:rsidRDefault="004B3236">
      <w:pPr>
        <w:spacing w:line="320" w:lineRule="exact"/>
        <w:ind w:left="101"/>
        <w:rPr>
          <w:rFonts w:ascii="Constantia" w:eastAsia="Constantia" w:hAnsi="Constantia" w:cs="Constantia"/>
          <w:sz w:val="28"/>
          <w:szCs w:val="28"/>
        </w:rPr>
      </w:pPr>
      <w:r>
        <w:rPr>
          <w:rFonts w:ascii="Constantia" w:eastAsia="Constantia" w:hAnsi="Constantia" w:cs="Constantia"/>
          <w:position w:val="1"/>
          <w:sz w:val="28"/>
          <w:szCs w:val="28"/>
        </w:rPr>
        <w:t>//C</w:t>
      </w:r>
      <w:r>
        <w:rPr>
          <w:rFonts w:ascii="Constantia" w:eastAsia="Constantia" w:hAnsi="Constantia" w:cs="Constantia"/>
          <w:spacing w:val="-7"/>
          <w:position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spacing w:val="-10"/>
          <w:position w:val="1"/>
          <w:sz w:val="28"/>
          <w:szCs w:val="28"/>
        </w:rPr>
        <w:t>C</w:t>
      </w:r>
      <w:r>
        <w:rPr>
          <w:rFonts w:ascii="Constantia" w:eastAsia="Constantia" w:hAnsi="Constantia" w:cs="Constantia"/>
          <w:position w:val="1"/>
          <w:sz w:val="28"/>
          <w:szCs w:val="28"/>
        </w:rPr>
        <w:t>ODE</w:t>
      </w:r>
      <w:r>
        <w:rPr>
          <w:rFonts w:ascii="Constantia" w:eastAsia="Constantia" w:hAnsi="Constantia" w:cs="Constantia"/>
          <w:spacing w:val="1"/>
          <w:position w:val="1"/>
          <w:sz w:val="28"/>
          <w:szCs w:val="28"/>
        </w:rPr>
        <w:t>#</w:t>
      </w:r>
      <w:r>
        <w:rPr>
          <w:rFonts w:ascii="Constantia" w:eastAsia="Constantia" w:hAnsi="Constantia" w:cs="Constantia"/>
          <w:position w:val="1"/>
          <w:sz w:val="28"/>
          <w:szCs w:val="28"/>
        </w:rPr>
        <w:t>#</w:t>
      </w:r>
      <w:r>
        <w:rPr>
          <w:rFonts w:ascii="Constantia" w:eastAsia="Constantia" w:hAnsi="Constantia" w:cs="Constantia"/>
          <w:spacing w:val="-4"/>
          <w:position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spacing w:val="1"/>
          <w:position w:val="1"/>
          <w:sz w:val="28"/>
          <w:szCs w:val="28"/>
        </w:rPr>
        <w:t>.</w:t>
      </w:r>
      <w:proofErr w:type="spellStart"/>
      <w:r>
        <w:rPr>
          <w:rFonts w:ascii="Constantia" w:eastAsia="Constantia" w:hAnsi="Constantia" w:cs="Constantia"/>
          <w:spacing w:val="-1"/>
          <w:position w:val="1"/>
          <w:sz w:val="28"/>
          <w:szCs w:val="28"/>
        </w:rPr>
        <w:t>s</w:t>
      </w:r>
      <w:r>
        <w:rPr>
          <w:rFonts w:ascii="Constantia" w:eastAsia="Constantia" w:hAnsi="Constantia" w:cs="Constantia"/>
          <w:spacing w:val="6"/>
          <w:position w:val="1"/>
          <w:sz w:val="28"/>
          <w:szCs w:val="28"/>
        </w:rPr>
        <w:t>f</w:t>
      </w:r>
      <w:r>
        <w:rPr>
          <w:rFonts w:ascii="Constantia" w:eastAsia="Constantia" w:hAnsi="Constantia" w:cs="Constantia"/>
          <w:position w:val="1"/>
          <w:sz w:val="28"/>
          <w:szCs w:val="28"/>
        </w:rPr>
        <w:t>ile</w:t>
      </w:r>
      <w:proofErr w:type="spellEnd"/>
      <w:r>
        <w:rPr>
          <w:rFonts w:ascii="Constantia" w:eastAsia="Constantia" w:hAnsi="Constantia" w:cs="Constantia"/>
          <w:spacing w:val="65"/>
          <w:position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position w:val="1"/>
          <w:sz w:val="28"/>
          <w:szCs w:val="28"/>
        </w:rPr>
        <w:t>:- D</w:t>
      </w:r>
      <w:r>
        <w:rPr>
          <w:rFonts w:ascii="Constantia" w:eastAsia="Constantia" w:hAnsi="Constantia" w:cs="Constantia"/>
          <w:spacing w:val="-2"/>
          <w:position w:val="1"/>
          <w:sz w:val="28"/>
          <w:szCs w:val="28"/>
        </w:rPr>
        <w:t>i</w:t>
      </w:r>
      <w:r>
        <w:rPr>
          <w:rFonts w:ascii="Constantia" w:eastAsia="Constantia" w:hAnsi="Constantia" w:cs="Constantia"/>
          <w:spacing w:val="1"/>
          <w:position w:val="1"/>
          <w:sz w:val="28"/>
          <w:szCs w:val="28"/>
        </w:rPr>
        <w:t>v</w:t>
      </w:r>
      <w:r>
        <w:rPr>
          <w:rFonts w:ascii="Constantia" w:eastAsia="Constantia" w:hAnsi="Constantia" w:cs="Constantia"/>
          <w:position w:val="1"/>
          <w:sz w:val="28"/>
          <w:szCs w:val="28"/>
        </w:rPr>
        <w:t>i</w:t>
      </w:r>
      <w:r>
        <w:rPr>
          <w:rFonts w:ascii="Constantia" w:eastAsia="Constantia" w:hAnsi="Constantia" w:cs="Constantia"/>
          <w:spacing w:val="-1"/>
          <w:position w:val="1"/>
          <w:sz w:val="28"/>
          <w:szCs w:val="28"/>
        </w:rPr>
        <w:t>s</w:t>
      </w:r>
      <w:r>
        <w:rPr>
          <w:rFonts w:ascii="Constantia" w:eastAsia="Constantia" w:hAnsi="Constantia" w:cs="Constantia"/>
          <w:position w:val="1"/>
          <w:sz w:val="28"/>
          <w:szCs w:val="28"/>
        </w:rPr>
        <w:t>ib</w:t>
      </w:r>
      <w:r>
        <w:rPr>
          <w:rFonts w:ascii="Constantia" w:eastAsia="Constantia" w:hAnsi="Constantia" w:cs="Constantia"/>
          <w:spacing w:val="-1"/>
          <w:position w:val="1"/>
          <w:sz w:val="28"/>
          <w:szCs w:val="28"/>
        </w:rPr>
        <w:t>i</w:t>
      </w:r>
      <w:r>
        <w:rPr>
          <w:rFonts w:ascii="Constantia" w:eastAsia="Constantia" w:hAnsi="Constantia" w:cs="Constantia"/>
          <w:position w:val="1"/>
          <w:sz w:val="28"/>
          <w:szCs w:val="28"/>
        </w:rPr>
        <w:t>lity</w:t>
      </w:r>
      <w:r>
        <w:rPr>
          <w:rFonts w:ascii="Constantia" w:eastAsia="Constantia" w:hAnsi="Constantia" w:cs="Constantia"/>
          <w:spacing w:val="-16"/>
          <w:position w:val="1"/>
          <w:sz w:val="28"/>
          <w:szCs w:val="28"/>
        </w:rPr>
        <w:t xml:space="preserve"> </w:t>
      </w:r>
      <w:proofErr w:type="spellStart"/>
      <w:r>
        <w:rPr>
          <w:rFonts w:ascii="Constantia" w:eastAsia="Constantia" w:hAnsi="Constantia" w:cs="Constantia"/>
          <w:position w:val="1"/>
          <w:sz w:val="28"/>
          <w:szCs w:val="28"/>
        </w:rPr>
        <w:t>c</w:t>
      </w:r>
      <w:r>
        <w:rPr>
          <w:rFonts w:ascii="Constantia" w:eastAsia="Constantia" w:hAnsi="Constantia" w:cs="Constantia"/>
          <w:spacing w:val="-6"/>
          <w:position w:val="1"/>
          <w:sz w:val="28"/>
          <w:szCs w:val="28"/>
        </w:rPr>
        <w:t>k</w:t>
      </w:r>
      <w:r>
        <w:rPr>
          <w:rFonts w:ascii="Constantia" w:eastAsia="Constantia" w:hAnsi="Constantia" w:cs="Constantia"/>
          <w:position w:val="1"/>
          <w:sz w:val="28"/>
          <w:szCs w:val="28"/>
        </w:rPr>
        <w:t>eck</w:t>
      </w:r>
      <w:proofErr w:type="spellEnd"/>
      <w:r>
        <w:rPr>
          <w:rFonts w:ascii="Constantia" w:eastAsia="Constantia" w:hAnsi="Constantia" w:cs="Constantia"/>
          <w:spacing w:val="-6"/>
          <w:position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position w:val="1"/>
          <w:sz w:val="28"/>
          <w:szCs w:val="28"/>
        </w:rPr>
        <w:t>of</w:t>
      </w:r>
      <w:r>
        <w:rPr>
          <w:rFonts w:ascii="Constantia" w:eastAsia="Constantia" w:hAnsi="Constantia" w:cs="Constantia"/>
          <w:spacing w:val="1"/>
          <w:position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position w:val="1"/>
          <w:sz w:val="28"/>
          <w:szCs w:val="28"/>
        </w:rPr>
        <w:t>a</w:t>
      </w:r>
      <w:r>
        <w:rPr>
          <w:rFonts w:ascii="Constantia" w:eastAsia="Constantia" w:hAnsi="Constantia" w:cs="Constantia"/>
          <w:spacing w:val="-8"/>
          <w:position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position w:val="1"/>
          <w:sz w:val="28"/>
          <w:szCs w:val="28"/>
        </w:rPr>
        <w:t>number</w:t>
      </w:r>
      <w:r>
        <w:rPr>
          <w:rFonts w:ascii="Constantia" w:eastAsia="Constantia" w:hAnsi="Constantia" w:cs="Constantia"/>
          <w:spacing w:val="-10"/>
          <w:position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spacing w:val="-3"/>
          <w:position w:val="1"/>
          <w:sz w:val="28"/>
          <w:szCs w:val="28"/>
        </w:rPr>
        <w:t>b</w:t>
      </w:r>
      <w:r>
        <w:rPr>
          <w:rFonts w:ascii="Constantia" w:eastAsia="Constantia" w:hAnsi="Constantia" w:cs="Constantia"/>
          <w:position w:val="1"/>
          <w:sz w:val="28"/>
          <w:szCs w:val="28"/>
        </w:rPr>
        <w:t>y</w:t>
      </w:r>
      <w:r>
        <w:rPr>
          <w:rFonts w:ascii="Constantia" w:eastAsia="Constantia" w:hAnsi="Constantia" w:cs="Constantia"/>
          <w:spacing w:val="-8"/>
          <w:position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spacing w:val="1"/>
          <w:position w:val="1"/>
          <w:sz w:val="28"/>
          <w:szCs w:val="28"/>
        </w:rPr>
        <w:t>3</w:t>
      </w:r>
      <w:r>
        <w:rPr>
          <w:rFonts w:ascii="Constantia" w:eastAsia="Constantia" w:hAnsi="Constantia" w:cs="Constantia"/>
          <w:position w:val="1"/>
          <w:sz w:val="28"/>
          <w:szCs w:val="28"/>
        </w:rPr>
        <w:t>1</w:t>
      </w:r>
    </w:p>
    <w:p w:rsidR="00C77386" w:rsidRDefault="00C77386">
      <w:pPr>
        <w:spacing w:before="9" w:line="120" w:lineRule="exact"/>
        <w:rPr>
          <w:sz w:val="12"/>
          <w:szCs w:val="12"/>
        </w:rPr>
      </w:pPr>
    </w:p>
    <w:p w:rsidR="00C77386" w:rsidRDefault="00C77386">
      <w:pPr>
        <w:spacing w:line="200" w:lineRule="exact"/>
      </w:pPr>
    </w:p>
    <w:p w:rsidR="00C77386" w:rsidRDefault="004B3236">
      <w:pPr>
        <w:spacing w:line="320" w:lineRule="exact"/>
        <w:ind w:left="4422" w:right="2195" w:hanging="4321"/>
        <w:rPr>
          <w:rFonts w:ascii="Constantia" w:eastAsia="Constantia" w:hAnsi="Constantia" w:cs="Constantia"/>
          <w:sz w:val="28"/>
          <w:szCs w:val="28"/>
        </w:rPr>
      </w:pPr>
      <w:r>
        <w:rPr>
          <w:rFonts w:ascii="Constantia" w:eastAsia="Constantia" w:hAnsi="Constantia" w:cs="Constantia"/>
          <w:sz w:val="28"/>
          <w:szCs w:val="28"/>
        </w:rPr>
        <w:t>GAS</w:t>
      </w:r>
      <w:r>
        <w:rPr>
          <w:rFonts w:ascii="Constantia" w:eastAsia="Constantia" w:hAnsi="Constantia" w:cs="Constantia"/>
          <w:spacing w:val="-4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sz w:val="28"/>
          <w:szCs w:val="28"/>
        </w:rPr>
        <w:t>LI</w:t>
      </w:r>
      <w:r>
        <w:rPr>
          <w:rFonts w:ascii="Constantia" w:eastAsia="Constantia" w:hAnsi="Constantia" w:cs="Constantia"/>
          <w:spacing w:val="-1"/>
          <w:sz w:val="28"/>
          <w:szCs w:val="28"/>
        </w:rPr>
        <w:t>S</w:t>
      </w:r>
      <w:r>
        <w:rPr>
          <w:rFonts w:ascii="Constantia" w:eastAsia="Constantia" w:hAnsi="Constantia" w:cs="Constantia"/>
          <w:sz w:val="28"/>
          <w:szCs w:val="28"/>
        </w:rPr>
        <w:t>T</w:t>
      </w:r>
      <w:r>
        <w:rPr>
          <w:rFonts w:ascii="Constantia" w:eastAsia="Constantia" w:hAnsi="Constantia" w:cs="Constantia"/>
          <w:spacing w:val="1"/>
          <w:sz w:val="28"/>
          <w:szCs w:val="28"/>
        </w:rPr>
        <w:t>IN</w:t>
      </w:r>
      <w:r>
        <w:rPr>
          <w:rFonts w:ascii="Constantia" w:eastAsia="Constantia" w:hAnsi="Constantia" w:cs="Constantia"/>
          <w:sz w:val="28"/>
          <w:szCs w:val="28"/>
        </w:rPr>
        <w:t>G</w:t>
      </w:r>
      <w:r>
        <w:rPr>
          <w:rFonts w:ascii="Constantia" w:eastAsia="Constantia" w:hAnsi="Constantia" w:cs="Constantia"/>
          <w:spacing w:val="-8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sz w:val="28"/>
          <w:szCs w:val="28"/>
        </w:rPr>
        <w:t>C</w:t>
      </w:r>
      <w:r>
        <w:rPr>
          <w:rFonts w:ascii="Constantia" w:eastAsia="Constantia" w:hAnsi="Constantia" w:cs="Constantia"/>
          <w:spacing w:val="1"/>
          <w:sz w:val="28"/>
          <w:szCs w:val="28"/>
        </w:rPr>
        <w:t>:</w:t>
      </w:r>
      <w:r>
        <w:rPr>
          <w:rFonts w:ascii="Constantia" w:eastAsia="Constantia" w:hAnsi="Constantia" w:cs="Constantia"/>
          <w:sz w:val="28"/>
          <w:szCs w:val="28"/>
        </w:rPr>
        <w:t>\</w:t>
      </w:r>
      <w:r>
        <w:rPr>
          <w:rFonts w:ascii="Constantia" w:eastAsia="Constantia" w:hAnsi="Constantia" w:cs="Constantia"/>
          <w:spacing w:val="-5"/>
          <w:sz w:val="28"/>
          <w:szCs w:val="28"/>
        </w:rPr>
        <w:t>U</w:t>
      </w:r>
      <w:r>
        <w:rPr>
          <w:rFonts w:ascii="Constantia" w:eastAsia="Constantia" w:hAnsi="Constantia" w:cs="Constantia"/>
          <w:spacing w:val="-1"/>
          <w:sz w:val="28"/>
          <w:szCs w:val="28"/>
        </w:rPr>
        <w:t>s</w:t>
      </w:r>
      <w:r>
        <w:rPr>
          <w:rFonts w:ascii="Constantia" w:eastAsia="Constantia" w:hAnsi="Constantia" w:cs="Constantia"/>
          <w:sz w:val="28"/>
          <w:szCs w:val="28"/>
        </w:rPr>
        <w:t>er</w:t>
      </w:r>
      <w:r>
        <w:rPr>
          <w:rFonts w:ascii="Constantia" w:eastAsia="Constantia" w:hAnsi="Constantia" w:cs="Constantia"/>
          <w:spacing w:val="-1"/>
          <w:sz w:val="28"/>
          <w:szCs w:val="28"/>
        </w:rPr>
        <w:t>s</w:t>
      </w:r>
      <w:r>
        <w:rPr>
          <w:rFonts w:ascii="Constantia" w:eastAsia="Constantia" w:hAnsi="Constantia" w:cs="Constantia"/>
          <w:sz w:val="28"/>
          <w:szCs w:val="28"/>
        </w:rPr>
        <w:t>\S</w:t>
      </w:r>
      <w:r>
        <w:rPr>
          <w:rFonts w:ascii="Constantia" w:eastAsia="Constantia" w:hAnsi="Constantia" w:cs="Constantia"/>
          <w:spacing w:val="-13"/>
          <w:sz w:val="28"/>
          <w:szCs w:val="28"/>
        </w:rPr>
        <w:t>A</w:t>
      </w:r>
      <w:r>
        <w:rPr>
          <w:rFonts w:ascii="Constantia" w:eastAsia="Constantia" w:hAnsi="Constantia" w:cs="Constantia"/>
          <w:spacing w:val="10"/>
          <w:sz w:val="28"/>
          <w:szCs w:val="28"/>
        </w:rPr>
        <w:t>T</w:t>
      </w:r>
      <w:r>
        <w:rPr>
          <w:rFonts w:ascii="Constantia" w:eastAsia="Constantia" w:hAnsi="Constantia" w:cs="Constantia"/>
          <w:spacing w:val="-1"/>
          <w:sz w:val="28"/>
          <w:szCs w:val="28"/>
        </w:rPr>
        <w:t>Y</w:t>
      </w:r>
      <w:r>
        <w:rPr>
          <w:rFonts w:ascii="Constantia" w:eastAsia="Constantia" w:hAnsi="Constantia" w:cs="Constantia"/>
          <w:sz w:val="28"/>
          <w:szCs w:val="28"/>
        </w:rPr>
        <w:t>E</w:t>
      </w:r>
      <w:r>
        <w:rPr>
          <w:rFonts w:ascii="Constantia" w:eastAsia="Constantia" w:hAnsi="Constantia" w:cs="Constantia"/>
          <w:spacing w:val="1"/>
          <w:sz w:val="28"/>
          <w:szCs w:val="28"/>
        </w:rPr>
        <w:t>N~1</w:t>
      </w:r>
      <w:r>
        <w:rPr>
          <w:rFonts w:ascii="Constantia" w:eastAsia="Constantia" w:hAnsi="Constantia" w:cs="Constantia"/>
          <w:sz w:val="28"/>
          <w:szCs w:val="28"/>
        </w:rPr>
        <w:t>.</w:t>
      </w:r>
      <w:r>
        <w:rPr>
          <w:rFonts w:ascii="Constantia" w:eastAsia="Constantia" w:hAnsi="Constantia" w:cs="Constantia"/>
          <w:spacing w:val="-2"/>
          <w:sz w:val="28"/>
          <w:szCs w:val="28"/>
        </w:rPr>
        <w:t>B</w:t>
      </w:r>
      <w:r>
        <w:rPr>
          <w:rFonts w:ascii="Constantia" w:eastAsia="Constantia" w:hAnsi="Constantia" w:cs="Constantia"/>
          <w:sz w:val="28"/>
          <w:szCs w:val="28"/>
        </w:rPr>
        <w:t>A</w:t>
      </w:r>
      <w:r>
        <w:rPr>
          <w:rFonts w:ascii="Constantia" w:eastAsia="Constantia" w:hAnsi="Constantia" w:cs="Constantia"/>
          <w:spacing w:val="2"/>
          <w:sz w:val="28"/>
          <w:szCs w:val="28"/>
        </w:rPr>
        <w:t>N</w:t>
      </w:r>
      <w:r>
        <w:rPr>
          <w:rFonts w:ascii="Constantia" w:eastAsia="Constantia" w:hAnsi="Constantia" w:cs="Constantia"/>
          <w:sz w:val="28"/>
          <w:szCs w:val="28"/>
        </w:rPr>
        <w:t>\</w:t>
      </w:r>
      <w:r>
        <w:rPr>
          <w:rFonts w:ascii="Constantia" w:eastAsia="Constantia" w:hAnsi="Constantia" w:cs="Constantia"/>
          <w:spacing w:val="-2"/>
          <w:sz w:val="28"/>
          <w:szCs w:val="28"/>
        </w:rPr>
        <w:t>A</w:t>
      </w:r>
      <w:r>
        <w:rPr>
          <w:rFonts w:ascii="Constantia" w:eastAsia="Constantia" w:hAnsi="Constantia" w:cs="Constantia"/>
          <w:spacing w:val="-1"/>
          <w:sz w:val="28"/>
          <w:szCs w:val="28"/>
        </w:rPr>
        <w:t>pp</w:t>
      </w:r>
      <w:r>
        <w:rPr>
          <w:rFonts w:ascii="Constantia" w:eastAsia="Constantia" w:hAnsi="Constantia" w:cs="Constantia"/>
          <w:spacing w:val="-2"/>
          <w:sz w:val="28"/>
          <w:szCs w:val="28"/>
        </w:rPr>
        <w:t>D</w:t>
      </w:r>
      <w:r>
        <w:rPr>
          <w:rFonts w:ascii="Constantia" w:eastAsia="Constantia" w:hAnsi="Constantia" w:cs="Constantia"/>
          <w:sz w:val="28"/>
          <w:szCs w:val="28"/>
        </w:rPr>
        <w:t>a</w:t>
      </w:r>
      <w:r>
        <w:rPr>
          <w:rFonts w:ascii="Constantia" w:eastAsia="Constantia" w:hAnsi="Constantia" w:cs="Constantia"/>
          <w:spacing w:val="-1"/>
          <w:sz w:val="28"/>
          <w:szCs w:val="28"/>
        </w:rPr>
        <w:t>ta</w:t>
      </w:r>
      <w:r>
        <w:rPr>
          <w:rFonts w:ascii="Constantia" w:eastAsia="Constantia" w:hAnsi="Constantia" w:cs="Constantia"/>
          <w:sz w:val="28"/>
          <w:szCs w:val="28"/>
        </w:rPr>
        <w:t>\</w:t>
      </w:r>
      <w:r>
        <w:rPr>
          <w:rFonts w:ascii="Constantia" w:eastAsia="Constantia" w:hAnsi="Constantia" w:cs="Constantia"/>
          <w:spacing w:val="2"/>
          <w:sz w:val="28"/>
          <w:szCs w:val="28"/>
        </w:rPr>
        <w:t>L</w:t>
      </w:r>
      <w:r>
        <w:rPr>
          <w:rFonts w:ascii="Constantia" w:eastAsia="Constantia" w:hAnsi="Constantia" w:cs="Constantia"/>
          <w:sz w:val="28"/>
          <w:szCs w:val="28"/>
        </w:rPr>
        <w:t>oc</w:t>
      </w:r>
      <w:r>
        <w:rPr>
          <w:rFonts w:ascii="Constantia" w:eastAsia="Constantia" w:hAnsi="Constantia" w:cs="Constantia"/>
          <w:spacing w:val="-1"/>
          <w:sz w:val="28"/>
          <w:szCs w:val="28"/>
        </w:rPr>
        <w:t>a</w:t>
      </w:r>
      <w:r>
        <w:rPr>
          <w:rFonts w:ascii="Constantia" w:eastAsia="Constantia" w:hAnsi="Constantia" w:cs="Constantia"/>
          <w:spacing w:val="1"/>
          <w:sz w:val="28"/>
          <w:szCs w:val="28"/>
        </w:rPr>
        <w:t>l</w:t>
      </w:r>
      <w:r>
        <w:rPr>
          <w:rFonts w:ascii="Constantia" w:eastAsia="Constantia" w:hAnsi="Constantia" w:cs="Constantia"/>
          <w:sz w:val="28"/>
          <w:szCs w:val="28"/>
        </w:rPr>
        <w:t>\</w:t>
      </w:r>
      <w:r>
        <w:rPr>
          <w:rFonts w:ascii="Constantia" w:eastAsia="Constantia" w:hAnsi="Constantia" w:cs="Constantia"/>
          <w:spacing w:val="-23"/>
          <w:sz w:val="28"/>
          <w:szCs w:val="28"/>
        </w:rPr>
        <w:t>T</w:t>
      </w:r>
      <w:r>
        <w:rPr>
          <w:rFonts w:ascii="Constantia" w:eastAsia="Constantia" w:hAnsi="Constantia" w:cs="Constantia"/>
          <w:sz w:val="28"/>
          <w:szCs w:val="28"/>
        </w:rPr>
        <w:t>e</w:t>
      </w:r>
      <w:r>
        <w:rPr>
          <w:rFonts w:ascii="Constantia" w:eastAsia="Constantia" w:hAnsi="Constantia" w:cs="Constantia"/>
          <w:spacing w:val="-1"/>
          <w:sz w:val="28"/>
          <w:szCs w:val="28"/>
        </w:rPr>
        <w:t>mp</w:t>
      </w:r>
      <w:r>
        <w:rPr>
          <w:rFonts w:ascii="Constantia" w:eastAsia="Constantia" w:hAnsi="Constantia" w:cs="Constantia"/>
          <w:sz w:val="28"/>
          <w:szCs w:val="28"/>
        </w:rPr>
        <w:t>\</w:t>
      </w:r>
      <w:r>
        <w:rPr>
          <w:rFonts w:ascii="Constantia" w:eastAsia="Constantia" w:hAnsi="Constantia" w:cs="Constantia"/>
          <w:spacing w:val="-5"/>
          <w:sz w:val="28"/>
          <w:szCs w:val="28"/>
        </w:rPr>
        <w:t>c</w:t>
      </w:r>
      <w:r>
        <w:rPr>
          <w:rFonts w:ascii="Constantia" w:eastAsia="Constantia" w:hAnsi="Constantia" w:cs="Constantia"/>
          <w:sz w:val="28"/>
          <w:szCs w:val="28"/>
        </w:rPr>
        <w:t>cCa</w:t>
      </w:r>
      <w:r>
        <w:rPr>
          <w:rFonts w:ascii="Constantia" w:eastAsia="Constantia" w:hAnsi="Constantia" w:cs="Constantia"/>
          <w:spacing w:val="-4"/>
          <w:sz w:val="28"/>
          <w:szCs w:val="28"/>
        </w:rPr>
        <w:t>i</w:t>
      </w:r>
      <w:r>
        <w:rPr>
          <w:rFonts w:ascii="Constantia" w:eastAsia="Constantia" w:hAnsi="Constantia" w:cs="Constantia"/>
          <w:sz w:val="28"/>
          <w:szCs w:val="28"/>
        </w:rPr>
        <w:t>y</w:t>
      </w:r>
      <w:r>
        <w:rPr>
          <w:rFonts w:ascii="Constantia" w:eastAsia="Constantia" w:hAnsi="Constantia" w:cs="Constantia"/>
          <w:spacing w:val="-1"/>
          <w:sz w:val="28"/>
          <w:szCs w:val="28"/>
        </w:rPr>
        <w:t>i</w:t>
      </w:r>
      <w:r>
        <w:rPr>
          <w:rFonts w:ascii="Constantia" w:eastAsia="Constantia" w:hAnsi="Constantia" w:cs="Constantia"/>
          <w:sz w:val="28"/>
          <w:szCs w:val="28"/>
        </w:rPr>
        <w:t xml:space="preserve">d.s </w:t>
      </w:r>
      <w:r>
        <w:rPr>
          <w:rFonts w:ascii="Constantia" w:eastAsia="Constantia" w:hAnsi="Constantia" w:cs="Constantia"/>
          <w:spacing w:val="-1"/>
          <w:sz w:val="28"/>
          <w:szCs w:val="28"/>
        </w:rPr>
        <w:t>p</w:t>
      </w:r>
      <w:r>
        <w:rPr>
          <w:rFonts w:ascii="Constantia" w:eastAsia="Constantia" w:hAnsi="Constantia" w:cs="Constantia"/>
          <w:sz w:val="28"/>
          <w:szCs w:val="28"/>
        </w:rPr>
        <w:t>a</w:t>
      </w:r>
      <w:r>
        <w:rPr>
          <w:rFonts w:ascii="Constantia" w:eastAsia="Constantia" w:hAnsi="Constantia" w:cs="Constantia"/>
          <w:spacing w:val="-9"/>
          <w:sz w:val="28"/>
          <w:szCs w:val="28"/>
        </w:rPr>
        <w:t>g</w:t>
      </w:r>
      <w:r>
        <w:rPr>
          <w:rFonts w:ascii="Constantia" w:eastAsia="Constantia" w:hAnsi="Constantia" w:cs="Constantia"/>
          <w:sz w:val="28"/>
          <w:szCs w:val="28"/>
        </w:rPr>
        <w:t>e</w:t>
      </w:r>
      <w:r>
        <w:rPr>
          <w:rFonts w:ascii="Constantia" w:eastAsia="Constantia" w:hAnsi="Constantia" w:cs="Constantia"/>
          <w:spacing w:val="-6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sz w:val="28"/>
          <w:szCs w:val="28"/>
        </w:rPr>
        <w:t>1</w:t>
      </w:r>
    </w:p>
    <w:p w:rsidR="00C77386" w:rsidRDefault="00C77386">
      <w:pPr>
        <w:spacing w:line="200" w:lineRule="exact"/>
      </w:pPr>
    </w:p>
    <w:p w:rsidR="00C77386" w:rsidRDefault="00C77386">
      <w:pPr>
        <w:spacing w:line="200" w:lineRule="exact"/>
      </w:pPr>
    </w:p>
    <w:p w:rsidR="00C77386" w:rsidRDefault="00C77386">
      <w:pPr>
        <w:spacing w:before="10" w:line="220" w:lineRule="exact"/>
        <w:rPr>
          <w:sz w:val="22"/>
          <w:szCs w:val="22"/>
        </w:rPr>
      </w:pPr>
    </w:p>
    <w:tbl>
      <w:tblPr>
        <w:tblW w:w="0" w:type="auto"/>
        <w:tblInd w:w="267" w:type="dxa"/>
        <w:tblLayout w:type="fixed"/>
        <w:tblCellMar>
          <w:left w:w="0" w:type="dxa"/>
          <w:right w:w="0" w:type="dxa"/>
        </w:tblCellMar>
        <w:tblLook w:val="01E0"/>
      </w:tblPr>
      <w:tblGrid>
        <w:gridCol w:w="732"/>
        <w:gridCol w:w="1542"/>
        <w:gridCol w:w="3567"/>
      </w:tblGrid>
      <w:tr w:rsidR="00C77386">
        <w:trPr>
          <w:trHeight w:hRule="exact" w:val="408"/>
        </w:trPr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before="44"/>
              <w:ind w:left="40"/>
              <w:rPr>
                <w:rFonts w:ascii="Constantia" w:eastAsia="Constantia" w:hAnsi="Constantia" w:cs="Constantia"/>
                <w:sz w:val="28"/>
                <w:szCs w:val="28"/>
              </w:rPr>
            </w:pPr>
            <w:r>
              <w:rPr>
                <w:rFonts w:ascii="Constantia" w:eastAsia="Constantia" w:hAnsi="Constantia" w:cs="Constantia"/>
                <w:sz w:val="28"/>
                <w:szCs w:val="28"/>
              </w:rPr>
              <w:t>1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C77386"/>
        </w:tc>
        <w:tc>
          <w:tcPr>
            <w:tcW w:w="3567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before="44"/>
              <w:ind w:left="440" w:right="-22"/>
              <w:rPr>
                <w:rFonts w:ascii="Constantia" w:eastAsia="Constantia" w:hAnsi="Constantia" w:cs="Constantia"/>
                <w:sz w:val="28"/>
                <w:szCs w:val="28"/>
              </w:rPr>
            </w:pPr>
            <w:r>
              <w:rPr>
                <w:rFonts w:ascii="Constantia" w:eastAsia="Constantia" w:hAnsi="Constantia" w:cs="Constantia"/>
                <w:sz w:val="28"/>
                <w:szCs w:val="28"/>
              </w:rPr>
              <w:t>.</w:t>
            </w:r>
            <w:r>
              <w:rPr>
                <w:rFonts w:ascii="Constantia" w:eastAsia="Constantia" w:hAnsi="Constantia" w:cs="Constantia"/>
                <w:spacing w:val="7"/>
                <w:sz w:val="28"/>
                <w:szCs w:val="28"/>
              </w:rPr>
              <w:t>f</w:t>
            </w:r>
            <w:r>
              <w:rPr>
                <w:rFonts w:ascii="Constantia" w:eastAsia="Constantia" w:hAnsi="Constantia" w:cs="Constantia"/>
                <w:sz w:val="28"/>
                <w:szCs w:val="28"/>
              </w:rPr>
              <w:t xml:space="preserve">ile             </w:t>
            </w:r>
            <w:r>
              <w:rPr>
                <w:rFonts w:ascii="Constantia" w:eastAsia="Constantia" w:hAnsi="Constantia" w:cs="Constantia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Constantia" w:eastAsia="Constantia" w:hAnsi="Constantia" w:cs="Constantia"/>
                <w:sz w:val="28"/>
                <w:szCs w:val="28"/>
              </w:rPr>
              <w:t>"</w:t>
            </w:r>
            <w:proofErr w:type="spellStart"/>
            <w:r>
              <w:rPr>
                <w:rFonts w:ascii="Constantia" w:eastAsia="Constantia" w:hAnsi="Constantia" w:cs="Constantia"/>
                <w:sz w:val="28"/>
                <w:szCs w:val="28"/>
              </w:rPr>
              <w:t>d</w:t>
            </w:r>
            <w:r>
              <w:rPr>
                <w:rFonts w:ascii="Constantia" w:eastAsia="Constantia" w:hAnsi="Constantia" w:cs="Constantia"/>
                <w:spacing w:val="-4"/>
                <w:sz w:val="28"/>
                <w:szCs w:val="28"/>
              </w:rPr>
              <w:t>i</w:t>
            </w:r>
            <w:r>
              <w:rPr>
                <w:rFonts w:ascii="Constantia" w:eastAsia="Constantia" w:hAnsi="Constantia" w:cs="Constantia"/>
                <w:spacing w:val="1"/>
                <w:sz w:val="28"/>
                <w:szCs w:val="28"/>
              </w:rPr>
              <w:t>v</w:t>
            </w:r>
            <w:r>
              <w:rPr>
                <w:rFonts w:ascii="Constantia" w:eastAsia="Constantia" w:hAnsi="Constantia" w:cs="Constantia"/>
                <w:sz w:val="28"/>
                <w:szCs w:val="28"/>
              </w:rPr>
              <w:t>i</w:t>
            </w:r>
            <w:r>
              <w:rPr>
                <w:rFonts w:ascii="Constantia" w:eastAsia="Constantia" w:hAnsi="Constantia" w:cs="Constantia"/>
                <w:spacing w:val="-1"/>
                <w:sz w:val="28"/>
                <w:szCs w:val="28"/>
              </w:rPr>
              <w:t>s</w:t>
            </w:r>
            <w:r>
              <w:rPr>
                <w:rFonts w:ascii="Constantia" w:eastAsia="Constantia" w:hAnsi="Constantia" w:cs="Constantia"/>
                <w:sz w:val="28"/>
                <w:szCs w:val="28"/>
              </w:rPr>
              <w:t>ib</w:t>
            </w:r>
            <w:r>
              <w:rPr>
                <w:rFonts w:ascii="Constantia" w:eastAsia="Constantia" w:hAnsi="Constantia" w:cs="Constantia"/>
                <w:spacing w:val="-1"/>
                <w:sz w:val="28"/>
                <w:szCs w:val="28"/>
              </w:rPr>
              <w:t>i</w:t>
            </w:r>
            <w:r>
              <w:rPr>
                <w:rFonts w:ascii="Constantia" w:eastAsia="Constantia" w:hAnsi="Constantia" w:cs="Constantia"/>
                <w:sz w:val="28"/>
                <w:szCs w:val="28"/>
              </w:rPr>
              <w:t>lit</w:t>
            </w:r>
            <w:r>
              <w:rPr>
                <w:rFonts w:ascii="Constantia" w:eastAsia="Constantia" w:hAnsi="Constantia" w:cs="Constantia"/>
                <w:spacing w:val="-28"/>
                <w:sz w:val="28"/>
                <w:szCs w:val="28"/>
              </w:rPr>
              <w:t>y</w:t>
            </w:r>
            <w:r>
              <w:rPr>
                <w:rFonts w:ascii="Constantia" w:eastAsia="Constantia" w:hAnsi="Constantia" w:cs="Constantia"/>
                <w:sz w:val="28"/>
                <w:szCs w:val="28"/>
              </w:rPr>
              <w:t>.c</w:t>
            </w:r>
            <w:proofErr w:type="spellEnd"/>
            <w:r>
              <w:rPr>
                <w:rFonts w:ascii="Constantia" w:eastAsia="Constantia" w:hAnsi="Constantia" w:cs="Constantia"/>
                <w:sz w:val="28"/>
                <w:szCs w:val="28"/>
              </w:rPr>
              <w:t>"</w:t>
            </w:r>
          </w:p>
        </w:tc>
      </w:tr>
      <w:tr w:rsidR="00C77386">
        <w:trPr>
          <w:trHeight w:hRule="exact" w:val="336"/>
        </w:trPr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300" w:lineRule="exact"/>
              <w:ind w:left="40"/>
              <w:rPr>
                <w:rFonts w:ascii="Constantia" w:eastAsia="Constantia" w:hAnsi="Constantia" w:cs="Constantia"/>
                <w:sz w:val="28"/>
                <w:szCs w:val="28"/>
              </w:rPr>
            </w:pP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3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C77386"/>
        </w:tc>
        <w:tc>
          <w:tcPr>
            <w:tcW w:w="3567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300" w:lineRule="exact"/>
              <w:ind w:left="440"/>
              <w:rPr>
                <w:rFonts w:ascii="Constantia" w:eastAsia="Constantia" w:hAnsi="Constantia" w:cs="Constantia"/>
                <w:sz w:val="28"/>
                <w:szCs w:val="28"/>
              </w:rPr>
            </w:pP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.s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8"/>
                <w:szCs w:val="28"/>
              </w:rPr>
              <w:t>e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cti</w:t>
            </w:r>
            <w:r>
              <w:rPr>
                <w:rFonts w:ascii="Constantia" w:eastAsia="Constantia" w:hAnsi="Constantia" w:cs="Constantia"/>
                <w:spacing w:val="-2"/>
                <w:position w:val="1"/>
                <w:sz w:val="28"/>
                <w:szCs w:val="28"/>
              </w:rPr>
              <w:t>o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n</w:t>
            </w:r>
            <w:r>
              <w:rPr>
                <w:rFonts w:ascii="Constantia" w:eastAsia="Constantia" w:hAnsi="Constantia" w:cs="Constantia"/>
                <w:spacing w:val="-3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8"/>
                <w:szCs w:val="28"/>
              </w:rPr>
              <w:t>.</w:t>
            </w:r>
            <w:proofErr w:type="spellStart"/>
            <w:r>
              <w:rPr>
                <w:rFonts w:ascii="Constantia" w:eastAsia="Constantia" w:hAnsi="Constantia" w:cs="Constantia"/>
                <w:spacing w:val="-4"/>
                <w:position w:val="1"/>
                <w:sz w:val="28"/>
                <w:szCs w:val="28"/>
              </w:rPr>
              <w:t>r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d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8"/>
                <w:szCs w:val="28"/>
              </w:rPr>
              <w:t>a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t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8"/>
                <w:szCs w:val="28"/>
              </w:rPr>
              <w:t>a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,"dr</w:t>
            </w:r>
            <w:proofErr w:type="spellEnd"/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"</w:t>
            </w:r>
          </w:p>
        </w:tc>
      </w:tr>
      <w:tr w:rsidR="00C77386">
        <w:trPr>
          <w:trHeight w:hRule="exact" w:val="364"/>
        </w:trPr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300" w:lineRule="exact"/>
              <w:ind w:left="40"/>
              <w:rPr>
                <w:rFonts w:ascii="Constantia" w:eastAsia="Constantia" w:hAnsi="Constantia" w:cs="Constantia"/>
                <w:sz w:val="28"/>
                <w:szCs w:val="28"/>
              </w:rPr>
            </w:pP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4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300" w:lineRule="exact"/>
              <w:ind w:left="543"/>
              <w:rPr>
                <w:rFonts w:ascii="Constantia" w:eastAsia="Constantia" w:hAnsi="Constantia" w:cs="Constantia"/>
                <w:sz w:val="28"/>
                <w:szCs w:val="28"/>
              </w:rPr>
            </w:pPr>
            <w:r>
              <w:rPr>
                <w:rFonts w:ascii="Constantia" w:eastAsia="Constantia" w:hAnsi="Constantia" w:cs="Constantia"/>
                <w:spacing w:val="-2"/>
                <w:position w:val="1"/>
                <w:sz w:val="28"/>
                <w:szCs w:val="28"/>
              </w:rPr>
              <w:t>L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C0:</w:t>
            </w:r>
          </w:p>
        </w:tc>
        <w:tc>
          <w:tcPr>
            <w:tcW w:w="3567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C77386"/>
        </w:tc>
      </w:tr>
    </w:tbl>
    <w:p w:rsidR="00C77386" w:rsidRDefault="004B3236">
      <w:pPr>
        <w:spacing w:line="280" w:lineRule="exact"/>
        <w:ind w:left="307"/>
        <w:rPr>
          <w:rFonts w:ascii="Constantia" w:eastAsia="Constantia" w:hAnsi="Constantia" w:cs="Constantia"/>
          <w:sz w:val="28"/>
          <w:szCs w:val="28"/>
        </w:rPr>
      </w:pPr>
      <w:r>
        <w:rPr>
          <w:rFonts w:ascii="Constantia" w:eastAsia="Constantia" w:hAnsi="Constantia" w:cs="Constantia"/>
          <w:position w:val="2"/>
          <w:sz w:val="28"/>
          <w:szCs w:val="28"/>
        </w:rPr>
        <w:t>5 0000</w:t>
      </w:r>
      <w:r>
        <w:rPr>
          <w:rFonts w:ascii="Constantia" w:eastAsia="Constantia" w:hAnsi="Constantia" w:cs="Constantia"/>
          <w:spacing w:val="-5"/>
          <w:position w:val="2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spacing w:val="-4"/>
          <w:position w:val="2"/>
          <w:sz w:val="28"/>
          <w:szCs w:val="28"/>
        </w:rPr>
        <w:t>2</w:t>
      </w:r>
      <w:r>
        <w:rPr>
          <w:rFonts w:ascii="Constantia" w:eastAsia="Constantia" w:hAnsi="Constantia" w:cs="Constantia"/>
          <w:spacing w:val="-2"/>
          <w:position w:val="2"/>
          <w:sz w:val="28"/>
          <w:szCs w:val="28"/>
        </w:rPr>
        <w:t>5</w:t>
      </w:r>
      <w:r>
        <w:rPr>
          <w:rFonts w:ascii="Constantia" w:eastAsia="Constantia" w:hAnsi="Constantia" w:cs="Constantia"/>
          <w:spacing w:val="-3"/>
          <w:position w:val="2"/>
          <w:sz w:val="28"/>
          <w:szCs w:val="28"/>
        </w:rPr>
        <w:t>6</w:t>
      </w:r>
      <w:r>
        <w:rPr>
          <w:rFonts w:ascii="Constantia" w:eastAsia="Constantia" w:hAnsi="Constantia" w:cs="Constantia"/>
          <w:position w:val="2"/>
          <w:sz w:val="28"/>
          <w:szCs w:val="28"/>
        </w:rPr>
        <w:t xml:space="preserve">400                                </w:t>
      </w:r>
      <w:r>
        <w:rPr>
          <w:rFonts w:ascii="Constantia" w:eastAsia="Constantia" w:hAnsi="Constantia" w:cs="Constantia"/>
          <w:spacing w:val="67"/>
          <w:position w:val="2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position w:val="2"/>
          <w:sz w:val="28"/>
          <w:szCs w:val="28"/>
        </w:rPr>
        <w:t>.</w:t>
      </w:r>
      <w:proofErr w:type="spellStart"/>
      <w:r>
        <w:rPr>
          <w:rFonts w:ascii="Constantia" w:eastAsia="Constantia" w:hAnsi="Constantia" w:cs="Constantia"/>
          <w:position w:val="2"/>
          <w:sz w:val="28"/>
          <w:szCs w:val="28"/>
        </w:rPr>
        <w:t>a</w:t>
      </w:r>
      <w:r>
        <w:rPr>
          <w:rFonts w:ascii="Constantia" w:eastAsia="Constantia" w:hAnsi="Constantia" w:cs="Constantia"/>
          <w:spacing w:val="-1"/>
          <w:position w:val="2"/>
          <w:sz w:val="28"/>
          <w:szCs w:val="28"/>
        </w:rPr>
        <w:t>s</w:t>
      </w:r>
      <w:r>
        <w:rPr>
          <w:rFonts w:ascii="Constantia" w:eastAsia="Constantia" w:hAnsi="Constantia" w:cs="Constantia"/>
          <w:position w:val="2"/>
          <w:sz w:val="28"/>
          <w:szCs w:val="28"/>
        </w:rPr>
        <w:t>cii</w:t>
      </w:r>
      <w:proofErr w:type="spellEnd"/>
      <w:r>
        <w:rPr>
          <w:rFonts w:ascii="Constantia" w:eastAsia="Constantia" w:hAnsi="Constantia" w:cs="Constantia"/>
          <w:spacing w:val="-1"/>
          <w:position w:val="2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position w:val="2"/>
          <w:sz w:val="28"/>
          <w:szCs w:val="28"/>
        </w:rPr>
        <w:t>"%</w:t>
      </w:r>
      <w:r>
        <w:rPr>
          <w:rFonts w:ascii="Constantia" w:eastAsia="Constantia" w:hAnsi="Constantia" w:cs="Constantia"/>
          <w:spacing w:val="-1"/>
          <w:position w:val="2"/>
          <w:sz w:val="28"/>
          <w:szCs w:val="28"/>
        </w:rPr>
        <w:t>d</w:t>
      </w:r>
      <w:r>
        <w:rPr>
          <w:rFonts w:ascii="Constantia" w:eastAsia="Constantia" w:hAnsi="Constantia" w:cs="Constantia"/>
          <w:position w:val="2"/>
          <w:sz w:val="28"/>
          <w:szCs w:val="28"/>
        </w:rPr>
        <w:t>\0"</w:t>
      </w:r>
    </w:p>
    <w:p w:rsidR="00C77386" w:rsidRDefault="004B3236">
      <w:pPr>
        <w:spacing w:line="320" w:lineRule="exact"/>
        <w:ind w:left="307"/>
        <w:rPr>
          <w:rFonts w:ascii="Constantia" w:eastAsia="Constantia" w:hAnsi="Constantia" w:cs="Constantia"/>
          <w:sz w:val="28"/>
          <w:szCs w:val="28"/>
        </w:rPr>
      </w:pPr>
      <w:r>
        <w:rPr>
          <w:rFonts w:ascii="Constantia" w:eastAsia="Constantia" w:hAnsi="Constantia" w:cs="Constantia"/>
          <w:position w:val="1"/>
          <w:sz w:val="28"/>
          <w:szCs w:val="28"/>
        </w:rPr>
        <w:t xml:space="preserve">6              </w:t>
      </w:r>
      <w:r>
        <w:rPr>
          <w:rFonts w:ascii="Constantia" w:eastAsia="Constantia" w:hAnsi="Constantia" w:cs="Constantia"/>
          <w:spacing w:val="32"/>
          <w:position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spacing w:val="-2"/>
          <w:position w:val="1"/>
          <w:sz w:val="28"/>
          <w:szCs w:val="28"/>
        </w:rPr>
        <w:t>L</w:t>
      </w:r>
      <w:r>
        <w:rPr>
          <w:rFonts w:ascii="Constantia" w:eastAsia="Constantia" w:hAnsi="Constantia" w:cs="Constantia"/>
          <w:position w:val="1"/>
          <w:sz w:val="28"/>
          <w:szCs w:val="28"/>
        </w:rPr>
        <w:t>C1:</w:t>
      </w:r>
    </w:p>
    <w:p w:rsidR="00C77386" w:rsidRDefault="004B3236">
      <w:pPr>
        <w:spacing w:line="320" w:lineRule="exact"/>
        <w:ind w:left="307"/>
        <w:rPr>
          <w:rFonts w:ascii="Constantia" w:eastAsia="Constantia" w:hAnsi="Constantia" w:cs="Constantia"/>
          <w:sz w:val="28"/>
          <w:szCs w:val="28"/>
        </w:rPr>
      </w:pPr>
      <w:r>
        <w:rPr>
          <w:rFonts w:ascii="Constantia" w:eastAsia="Constantia" w:hAnsi="Constantia" w:cs="Constantia"/>
          <w:position w:val="1"/>
          <w:sz w:val="28"/>
          <w:szCs w:val="28"/>
        </w:rPr>
        <w:t>7 0003</w:t>
      </w:r>
      <w:r>
        <w:rPr>
          <w:rFonts w:ascii="Constantia" w:eastAsia="Constantia" w:hAnsi="Constantia" w:cs="Constantia"/>
          <w:spacing w:val="-4"/>
          <w:position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position w:val="1"/>
          <w:sz w:val="28"/>
          <w:szCs w:val="28"/>
        </w:rPr>
        <w:t>4E</w:t>
      </w:r>
      <w:r>
        <w:rPr>
          <w:rFonts w:ascii="Constantia" w:eastAsia="Constantia" w:hAnsi="Constantia" w:cs="Constantia"/>
          <w:spacing w:val="-4"/>
          <w:position w:val="1"/>
          <w:sz w:val="28"/>
          <w:szCs w:val="28"/>
        </w:rPr>
        <w:t>7</w:t>
      </w:r>
      <w:r>
        <w:rPr>
          <w:rFonts w:ascii="Constantia" w:eastAsia="Constantia" w:hAnsi="Constantia" w:cs="Constantia"/>
          <w:spacing w:val="-2"/>
          <w:position w:val="1"/>
          <w:sz w:val="28"/>
          <w:szCs w:val="28"/>
        </w:rPr>
        <w:t>5</w:t>
      </w:r>
      <w:r>
        <w:rPr>
          <w:rFonts w:ascii="Constantia" w:eastAsia="Constantia" w:hAnsi="Constantia" w:cs="Constantia"/>
          <w:position w:val="1"/>
          <w:sz w:val="28"/>
          <w:szCs w:val="28"/>
        </w:rPr>
        <w:t>6D</w:t>
      </w:r>
      <w:r>
        <w:rPr>
          <w:rFonts w:ascii="Constantia" w:eastAsia="Constantia" w:hAnsi="Constantia" w:cs="Constantia"/>
          <w:spacing w:val="-6"/>
          <w:position w:val="1"/>
          <w:sz w:val="28"/>
          <w:szCs w:val="28"/>
        </w:rPr>
        <w:t>6</w:t>
      </w:r>
      <w:r>
        <w:rPr>
          <w:rFonts w:ascii="Constantia" w:eastAsia="Constantia" w:hAnsi="Constantia" w:cs="Constantia"/>
          <w:position w:val="1"/>
          <w:sz w:val="28"/>
          <w:szCs w:val="28"/>
        </w:rPr>
        <w:t xml:space="preserve">2                            </w:t>
      </w:r>
      <w:r>
        <w:rPr>
          <w:rFonts w:ascii="Constantia" w:eastAsia="Constantia" w:hAnsi="Constantia" w:cs="Constantia"/>
          <w:spacing w:val="10"/>
          <w:position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position w:val="1"/>
          <w:sz w:val="28"/>
          <w:szCs w:val="28"/>
        </w:rPr>
        <w:t>.</w:t>
      </w:r>
      <w:proofErr w:type="spellStart"/>
      <w:r>
        <w:rPr>
          <w:rFonts w:ascii="Constantia" w:eastAsia="Constantia" w:hAnsi="Constantia" w:cs="Constantia"/>
          <w:position w:val="1"/>
          <w:sz w:val="28"/>
          <w:szCs w:val="28"/>
        </w:rPr>
        <w:t>a</w:t>
      </w:r>
      <w:r>
        <w:rPr>
          <w:rFonts w:ascii="Constantia" w:eastAsia="Constantia" w:hAnsi="Constantia" w:cs="Constantia"/>
          <w:spacing w:val="-1"/>
          <w:position w:val="1"/>
          <w:sz w:val="28"/>
          <w:szCs w:val="28"/>
        </w:rPr>
        <w:t>s</w:t>
      </w:r>
      <w:r>
        <w:rPr>
          <w:rFonts w:ascii="Constantia" w:eastAsia="Constantia" w:hAnsi="Constantia" w:cs="Constantia"/>
          <w:position w:val="1"/>
          <w:sz w:val="28"/>
          <w:szCs w:val="28"/>
        </w:rPr>
        <w:t>cii</w:t>
      </w:r>
      <w:proofErr w:type="spellEnd"/>
      <w:r>
        <w:rPr>
          <w:rFonts w:ascii="Constantia" w:eastAsia="Constantia" w:hAnsi="Constantia" w:cs="Constantia"/>
          <w:spacing w:val="-1"/>
          <w:position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position w:val="1"/>
          <w:sz w:val="28"/>
          <w:szCs w:val="28"/>
        </w:rPr>
        <w:t>"</w:t>
      </w:r>
      <w:r>
        <w:rPr>
          <w:rFonts w:ascii="Constantia" w:eastAsia="Constantia" w:hAnsi="Constantia" w:cs="Constantia"/>
          <w:spacing w:val="-4"/>
          <w:position w:val="1"/>
          <w:sz w:val="28"/>
          <w:szCs w:val="28"/>
        </w:rPr>
        <w:t>N</w:t>
      </w:r>
      <w:r>
        <w:rPr>
          <w:rFonts w:ascii="Constantia" w:eastAsia="Constantia" w:hAnsi="Constantia" w:cs="Constantia"/>
          <w:spacing w:val="1"/>
          <w:position w:val="1"/>
          <w:sz w:val="28"/>
          <w:szCs w:val="28"/>
        </w:rPr>
        <w:t>u</w:t>
      </w:r>
      <w:r>
        <w:rPr>
          <w:rFonts w:ascii="Constantia" w:eastAsia="Constantia" w:hAnsi="Constantia" w:cs="Constantia"/>
          <w:position w:val="1"/>
          <w:sz w:val="28"/>
          <w:szCs w:val="28"/>
        </w:rPr>
        <w:t>m</w:t>
      </w:r>
      <w:r>
        <w:rPr>
          <w:rFonts w:ascii="Constantia" w:eastAsia="Constantia" w:hAnsi="Constantia" w:cs="Constantia"/>
          <w:spacing w:val="-1"/>
          <w:position w:val="1"/>
          <w:sz w:val="28"/>
          <w:szCs w:val="28"/>
        </w:rPr>
        <w:t>b</w:t>
      </w:r>
      <w:r>
        <w:rPr>
          <w:rFonts w:ascii="Constantia" w:eastAsia="Constantia" w:hAnsi="Constantia" w:cs="Constantia"/>
          <w:position w:val="1"/>
          <w:sz w:val="28"/>
          <w:szCs w:val="28"/>
        </w:rPr>
        <w:t>er</w:t>
      </w:r>
      <w:r>
        <w:rPr>
          <w:rFonts w:ascii="Constantia" w:eastAsia="Constantia" w:hAnsi="Constantia" w:cs="Constantia"/>
          <w:spacing w:val="-12"/>
          <w:position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position w:val="1"/>
          <w:sz w:val="28"/>
          <w:szCs w:val="28"/>
        </w:rPr>
        <w:t>is</w:t>
      </w:r>
      <w:r>
        <w:rPr>
          <w:rFonts w:ascii="Constantia" w:eastAsia="Constantia" w:hAnsi="Constantia" w:cs="Constantia"/>
          <w:spacing w:val="-6"/>
          <w:position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position w:val="1"/>
          <w:sz w:val="28"/>
          <w:szCs w:val="28"/>
        </w:rPr>
        <w:t>D</w:t>
      </w:r>
      <w:r>
        <w:rPr>
          <w:rFonts w:ascii="Constantia" w:eastAsia="Constantia" w:hAnsi="Constantia" w:cs="Constantia"/>
          <w:spacing w:val="-2"/>
          <w:position w:val="1"/>
          <w:sz w:val="28"/>
          <w:szCs w:val="28"/>
        </w:rPr>
        <w:t>i</w:t>
      </w:r>
      <w:r>
        <w:rPr>
          <w:rFonts w:ascii="Constantia" w:eastAsia="Constantia" w:hAnsi="Constantia" w:cs="Constantia"/>
          <w:spacing w:val="1"/>
          <w:position w:val="1"/>
          <w:sz w:val="28"/>
          <w:szCs w:val="28"/>
        </w:rPr>
        <w:t>v</w:t>
      </w:r>
      <w:r>
        <w:rPr>
          <w:rFonts w:ascii="Constantia" w:eastAsia="Constantia" w:hAnsi="Constantia" w:cs="Constantia"/>
          <w:position w:val="1"/>
          <w:sz w:val="28"/>
          <w:szCs w:val="28"/>
        </w:rPr>
        <w:t>i</w:t>
      </w:r>
      <w:r>
        <w:rPr>
          <w:rFonts w:ascii="Constantia" w:eastAsia="Constantia" w:hAnsi="Constantia" w:cs="Constantia"/>
          <w:spacing w:val="-1"/>
          <w:position w:val="1"/>
          <w:sz w:val="28"/>
          <w:szCs w:val="28"/>
        </w:rPr>
        <w:t>s</w:t>
      </w:r>
      <w:r>
        <w:rPr>
          <w:rFonts w:ascii="Constantia" w:eastAsia="Constantia" w:hAnsi="Constantia" w:cs="Constantia"/>
          <w:position w:val="1"/>
          <w:sz w:val="28"/>
          <w:szCs w:val="28"/>
        </w:rPr>
        <w:t>ible</w:t>
      </w:r>
      <w:r>
        <w:rPr>
          <w:rFonts w:ascii="Constantia" w:eastAsia="Constantia" w:hAnsi="Constantia" w:cs="Constantia"/>
          <w:spacing w:val="-10"/>
          <w:position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spacing w:val="-3"/>
          <w:position w:val="1"/>
          <w:sz w:val="28"/>
          <w:szCs w:val="28"/>
        </w:rPr>
        <w:t>b</w:t>
      </w:r>
      <w:r>
        <w:rPr>
          <w:rFonts w:ascii="Constantia" w:eastAsia="Constantia" w:hAnsi="Constantia" w:cs="Constantia"/>
          <w:position w:val="1"/>
          <w:sz w:val="28"/>
          <w:szCs w:val="28"/>
        </w:rPr>
        <w:t>y</w:t>
      </w:r>
      <w:r>
        <w:rPr>
          <w:rFonts w:ascii="Constantia" w:eastAsia="Constantia" w:hAnsi="Constantia" w:cs="Constantia"/>
          <w:spacing w:val="-8"/>
          <w:position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spacing w:val="1"/>
          <w:position w:val="1"/>
          <w:sz w:val="28"/>
          <w:szCs w:val="28"/>
        </w:rPr>
        <w:t>3</w:t>
      </w:r>
      <w:r>
        <w:rPr>
          <w:rFonts w:ascii="Constantia" w:eastAsia="Constantia" w:hAnsi="Constantia" w:cs="Constantia"/>
          <w:spacing w:val="2"/>
          <w:position w:val="1"/>
          <w:sz w:val="28"/>
          <w:szCs w:val="28"/>
        </w:rPr>
        <w:t>1</w:t>
      </w:r>
      <w:r>
        <w:rPr>
          <w:rFonts w:ascii="Constantia" w:eastAsia="Constantia" w:hAnsi="Constantia" w:cs="Constantia"/>
          <w:position w:val="1"/>
          <w:sz w:val="28"/>
          <w:szCs w:val="28"/>
        </w:rPr>
        <w:t>\0</w:t>
      </w:r>
      <w:r>
        <w:rPr>
          <w:rFonts w:ascii="Constantia" w:eastAsia="Constantia" w:hAnsi="Constantia" w:cs="Constantia"/>
          <w:position w:val="1"/>
          <w:sz w:val="28"/>
          <w:szCs w:val="28"/>
        </w:rPr>
        <w:t>"</w:t>
      </w:r>
    </w:p>
    <w:p w:rsidR="00C77386" w:rsidRDefault="004B3236">
      <w:pPr>
        <w:spacing w:line="320" w:lineRule="exact"/>
        <w:ind w:left="307"/>
        <w:rPr>
          <w:rFonts w:ascii="Constantia" w:eastAsia="Constantia" w:hAnsi="Constantia" w:cs="Constantia"/>
          <w:sz w:val="28"/>
          <w:szCs w:val="28"/>
        </w:rPr>
      </w:pPr>
      <w:r>
        <w:rPr>
          <w:rFonts w:ascii="Constantia" w:eastAsia="Constantia" w:hAnsi="Constantia" w:cs="Constantia"/>
          <w:position w:val="1"/>
          <w:sz w:val="28"/>
          <w:szCs w:val="28"/>
        </w:rPr>
        <w:t xml:space="preserve">7      </w:t>
      </w:r>
      <w:r>
        <w:rPr>
          <w:rFonts w:ascii="Constantia" w:eastAsia="Constantia" w:hAnsi="Constantia" w:cs="Constantia"/>
          <w:spacing w:val="-3"/>
          <w:position w:val="1"/>
          <w:sz w:val="28"/>
          <w:szCs w:val="28"/>
        </w:rPr>
        <w:t>6</w:t>
      </w:r>
      <w:r>
        <w:rPr>
          <w:rFonts w:ascii="Constantia" w:eastAsia="Constantia" w:hAnsi="Constantia" w:cs="Constantia"/>
          <w:position w:val="1"/>
          <w:sz w:val="28"/>
          <w:szCs w:val="28"/>
        </w:rPr>
        <w:t>5</w:t>
      </w:r>
      <w:r>
        <w:rPr>
          <w:rFonts w:ascii="Constantia" w:eastAsia="Constantia" w:hAnsi="Constantia" w:cs="Constantia"/>
          <w:spacing w:val="2"/>
          <w:position w:val="1"/>
          <w:sz w:val="28"/>
          <w:szCs w:val="28"/>
        </w:rPr>
        <w:t>7</w:t>
      </w:r>
      <w:r>
        <w:rPr>
          <w:rFonts w:ascii="Constantia" w:eastAsia="Constantia" w:hAnsi="Constantia" w:cs="Constantia"/>
          <w:position w:val="1"/>
          <w:sz w:val="28"/>
          <w:szCs w:val="28"/>
        </w:rPr>
        <w:t>220</w:t>
      </w:r>
      <w:r>
        <w:rPr>
          <w:rFonts w:ascii="Constantia" w:eastAsia="Constantia" w:hAnsi="Constantia" w:cs="Constantia"/>
          <w:spacing w:val="-1"/>
          <w:position w:val="1"/>
          <w:sz w:val="28"/>
          <w:szCs w:val="28"/>
        </w:rPr>
        <w:t>6</w:t>
      </w:r>
      <w:r>
        <w:rPr>
          <w:rFonts w:ascii="Constantia" w:eastAsia="Constantia" w:hAnsi="Constantia" w:cs="Constantia"/>
          <w:position w:val="1"/>
          <w:sz w:val="28"/>
          <w:szCs w:val="28"/>
        </w:rPr>
        <w:t>9</w:t>
      </w:r>
    </w:p>
    <w:p w:rsidR="00C77386" w:rsidRDefault="004B3236">
      <w:pPr>
        <w:spacing w:line="320" w:lineRule="exact"/>
        <w:ind w:left="307"/>
        <w:rPr>
          <w:rFonts w:ascii="Constantia" w:eastAsia="Constantia" w:hAnsi="Constantia" w:cs="Constantia"/>
          <w:sz w:val="28"/>
          <w:szCs w:val="28"/>
        </w:rPr>
      </w:pPr>
      <w:r>
        <w:rPr>
          <w:rFonts w:ascii="Constantia" w:eastAsia="Constantia" w:hAnsi="Constantia" w:cs="Constantia"/>
          <w:position w:val="1"/>
          <w:sz w:val="28"/>
          <w:szCs w:val="28"/>
        </w:rPr>
        <w:t xml:space="preserve">7      </w:t>
      </w:r>
      <w:r>
        <w:rPr>
          <w:rFonts w:ascii="Constantia" w:eastAsia="Constantia" w:hAnsi="Constantia" w:cs="Constantia"/>
          <w:spacing w:val="3"/>
          <w:position w:val="1"/>
          <w:sz w:val="28"/>
          <w:szCs w:val="28"/>
        </w:rPr>
        <w:t>7</w:t>
      </w:r>
      <w:r>
        <w:rPr>
          <w:rFonts w:ascii="Constantia" w:eastAsia="Constantia" w:hAnsi="Constantia" w:cs="Constantia"/>
          <w:spacing w:val="1"/>
          <w:position w:val="1"/>
          <w:sz w:val="28"/>
          <w:szCs w:val="28"/>
        </w:rPr>
        <w:t>3</w:t>
      </w:r>
      <w:r>
        <w:rPr>
          <w:rFonts w:ascii="Constantia" w:eastAsia="Constantia" w:hAnsi="Constantia" w:cs="Constantia"/>
          <w:position w:val="1"/>
          <w:sz w:val="28"/>
          <w:szCs w:val="28"/>
        </w:rPr>
        <w:t>2</w:t>
      </w:r>
      <w:r>
        <w:rPr>
          <w:rFonts w:ascii="Constantia" w:eastAsia="Constantia" w:hAnsi="Constantia" w:cs="Constantia"/>
          <w:spacing w:val="-2"/>
          <w:position w:val="1"/>
          <w:sz w:val="28"/>
          <w:szCs w:val="28"/>
        </w:rPr>
        <w:t>0</w:t>
      </w:r>
      <w:r>
        <w:rPr>
          <w:rFonts w:ascii="Constantia" w:eastAsia="Constantia" w:hAnsi="Constantia" w:cs="Constantia"/>
          <w:position w:val="1"/>
          <w:sz w:val="28"/>
          <w:szCs w:val="28"/>
        </w:rPr>
        <w:t>44</w:t>
      </w:r>
      <w:r>
        <w:rPr>
          <w:rFonts w:ascii="Constantia" w:eastAsia="Constantia" w:hAnsi="Constantia" w:cs="Constantia"/>
          <w:spacing w:val="-1"/>
          <w:position w:val="1"/>
          <w:sz w:val="28"/>
          <w:szCs w:val="28"/>
        </w:rPr>
        <w:t>6</w:t>
      </w:r>
      <w:r>
        <w:rPr>
          <w:rFonts w:ascii="Constantia" w:eastAsia="Constantia" w:hAnsi="Constantia" w:cs="Constantia"/>
          <w:position w:val="1"/>
          <w:sz w:val="28"/>
          <w:szCs w:val="28"/>
        </w:rPr>
        <w:t>9</w:t>
      </w:r>
    </w:p>
    <w:p w:rsidR="00C77386" w:rsidRDefault="004B3236">
      <w:pPr>
        <w:spacing w:line="320" w:lineRule="exact"/>
        <w:ind w:left="307"/>
        <w:rPr>
          <w:rFonts w:ascii="Constantia" w:eastAsia="Constantia" w:hAnsi="Constantia" w:cs="Constantia"/>
          <w:sz w:val="28"/>
          <w:szCs w:val="28"/>
        </w:rPr>
      </w:pPr>
      <w:r>
        <w:rPr>
          <w:rFonts w:ascii="Constantia" w:eastAsia="Constantia" w:hAnsi="Constantia" w:cs="Constantia"/>
          <w:position w:val="1"/>
          <w:sz w:val="28"/>
          <w:szCs w:val="28"/>
        </w:rPr>
        <w:t xml:space="preserve">7      </w:t>
      </w:r>
      <w:r>
        <w:rPr>
          <w:rFonts w:ascii="Constantia" w:eastAsia="Constantia" w:hAnsi="Constantia" w:cs="Constantia"/>
          <w:spacing w:val="1"/>
          <w:position w:val="1"/>
          <w:sz w:val="28"/>
          <w:szCs w:val="28"/>
        </w:rPr>
        <w:t>7</w:t>
      </w:r>
      <w:r>
        <w:rPr>
          <w:rFonts w:ascii="Constantia" w:eastAsia="Constantia" w:hAnsi="Constantia" w:cs="Constantia"/>
          <w:position w:val="1"/>
          <w:sz w:val="28"/>
          <w:szCs w:val="28"/>
        </w:rPr>
        <w:t>6</w:t>
      </w:r>
      <w:r>
        <w:rPr>
          <w:rFonts w:ascii="Constantia" w:eastAsia="Constantia" w:hAnsi="Constantia" w:cs="Constantia"/>
          <w:spacing w:val="-1"/>
          <w:position w:val="1"/>
          <w:sz w:val="28"/>
          <w:szCs w:val="28"/>
        </w:rPr>
        <w:t>6</w:t>
      </w:r>
      <w:r>
        <w:rPr>
          <w:rFonts w:ascii="Constantia" w:eastAsia="Constantia" w:hAnsi="Constantia" w:cs="Constantia"/>
          <w:position w:val="1"/>
          <w:sz w:val="28"/>
          <w:szCs w:val="28"/>
        </w:rPr>
        <w:t>9</w:t>
      </w:r>
      <w:r>
        <w:rPr>
          <w:rFonts w:ascii="Constantia" w:eastAsia="Constantia" w:hAnsi="Constantia" w:cs="Constantia"/>
          <w:spacing w:val="3"/>
          <w:position w:val="1"/>
          <w:sz w:val="28"/>
          <w:szCs w:val="28"/>
        </w:rPr>
        <w:t>7</w:t>
      </w:r>
      <w:r>
        <w:rPr>
          <w:rFonts w:ascii="Constantia" w:eastAsia="Constantia" w:hAnsi="Constantia" w:cs="Constantia"/>
          <w:spacing w:val="-1"/>
          <w:position w:val="1"/>
          <w:sz w:val="28"/>
          <w:szCs w:val="28"/>
        </w:rPr>
        <w:t>3</w:t>
      </w:r>
      <w:r>
        <w:rPr>
          <w:rFonts w:ascii="Constantia" w:eastAsia="Constantia" w:hAnsi="Constantia" w:cs="Constantia"/>
          <w:position w:val="1"/>
          <w:sz w:val="28"/>
          <w:szCs w:val="28"/>
        </w:rPr>
        <w:t>69</w:t>
      </w:r>
    </w:p>
    <w:p w:rsidR="00C77386" w:rsidRDefault="004B3236">
      <w:pPr>
        <w:spacing w:line="320" w:lineRule="exact"/>
        <w:ind w:left="307"/>
        <w:rPr>
          <w:rFonts w:ascii="Constantia" w:eastAsia="Constantia" w:hAnsi="Constantia" w:cs="Constantia"/>
          <w:sz w:val="28"/>
          <w:szCs w:val="28"/>
        </w:rPr>
      </w:pPr>
      <w:r>
        <w:rPr>
          <w:rFonts w:ascii="Constantia" w:eastAsia="Constantia" w:hAnsi="Constantia" w:cs="Constantia"/>
          <w:position w:val="1"/>
          <w:sz w:val="28"/>
          <w:szCs w:val="28"/>
        </w:rPr>
        <w:t xml:space="preserve">7      </w:t>
      </w:r>
      <w:r>
        <w:rPr>
          <w:rFonts w:ascii="Constantia" w:eastAsia="Constantia" w:hAnsi="Constantia" w:cs="Constantia"/>
          <w:spacing w:val="-6"/>
          <w:position w:val="1"/>
          <w:sz w:val="28"/>
          <w:szCs w:val="28"/>
        </w:rPr>
        <w:t>6</w:t>
      </w:r>
      <w:r>
        <w:rPr>
          <w:rFonts w:ascii="Constantia" w:eastAsia="Constantia" w:hAnsi="Constantia" w:cs="Constantia"/>
          <w:position w:val="1"/>
          <w:sz w:val="28"/>
          <w:szCs w:val="28"/>
        </w:rPr>
        <w:t>26</w:t>
      </w:r>
      <w:r>
        <w:rPr>
          <w:rFonts w:ascii="Constantia" w:eastAsia="Constantia" w:hAnsi="Constantia" w:cs="Constantia"/>
          <w:spacing w:val="-1"/>
          <w:position w:val="1"/>
          <w:sz w:val="28"/>
          <w:szCs w:val="28"/>
        </w:rPr>
        <w:t>C</w:t>
      </w:r>
      <w:r>
        <w:rPr>
          <w:rFonts w:ascii="Constantia" w:eastAsia="Constantia" w:hAnsi="Constantia" w:cs="Constantia"/>
          <w:spacing w:val="-3"/>
          <w:position w:val="1"/>
          <w:sz w:val="28"/>
          <w:szCs w:val="28"/>
        </w:rPr>
        <w:t>6</w:t>
      </w:r>
      <w:r>
        <w:rPr>
          <w:rFonts w:ascii="Constantia" w:eastAsia="Constantia" w:hAnsi="Constantia" w:cs="Constantia"/>
          <w:position w:val="1"/>
          <w:sz w:val="28"/>
          <w:szCs w:val="28"/>
        </w:rPr>
        <w:t>5</w:t>
      </w:r>
      <w:r>
        <w:rPr>
          <w:rFonts w:ascii="Constantia" w:eastAsia="Constantia" w:hAnsi="Constantia" w:cs="Constantia"/>
          <w:spacing w:val="1"/>
          <w:position w:val="1"/>
          <w:sz w:val="28"/>
          <w:szCs w:val="28"/>
        </w:rPr>
        <w:t>2</w:t>
      </w:r>
      <w:r>
        <w:rPr>
          <w:rFonts w:ascii="Constantia" w:eastAsia="Constantia" w:hAnsi="Constantia" w:cs="Constantia"/>
          <w:position w:val="1"/>
          <w:sz w:val="28"/>
          <w:szCs w:val="28"/>
        </w:rPr>
        <w:t>0</w:t>
      </w:r>
    </w:p>
    <w:p w:rsidR="00C77386" w:rsidRDefault="004B3236">
      <w:pPr>
        <w:spacing w:line="320" w:lineRule="exact"/>
        <w:ind w:left="307"/>
        <w:rPr>
          <w:rFonts w:ascii="Constantia" w:eastAsia="Constantia" w:hAnsi="Constantia" w:cs="Constantia"/>
          <w:sz w:val="28"/>
          <w:szCs w:val="28"/>
        </w:rPr>
      </w:pPr>
      <w:r>
        <w:rPr>
          <w:rFonts w:ascii="Constantia" w:eastAsia="Constantia" w:hAnsi="Constantia" w:cs="Constantia"/>
          <w:position w:val="1"/>
          <w:sz w:val="28"/>
          <w:szCs w:val="28"/>
        </w:rPr>
        <w:t xml:space="preserve">8              </w:t>
      </w:r>
      <w:r>
        <w:rPr>
          <w:rFonts w:ascii="Constantia" w:eastAsia="Constantia" w:hAnsi="Constantia" w:cs="Constantia"/>
          <w:spacing w:val="33"/>
          <w:position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spacing w:val="-2"/>
          <w:position w:val="1"/>
          <w:sz w:val="28"/>
          <w:szCs w:val="28"/>
        </w:rPr>
        <w:t>L</w:t>
      </w:r>
      <w:r>
        <w:rPr>
          <w:rFonts w:ascii="Constantia" w:eastAsia="Constantia" w:hAnsi="Constantia" w:cs="Constantia"/>
          <w:position w:val="1"/>
          <w:sz w:val="28"/>
          <w:szCs w:val="28"/>
        </w:rPr>
        <w:t>C2:</w:t>
      </w:r>
    </w:p>
    <w:p w:rsidR="00C77386" w:rsidRDefault="004B3236">
      <w:pPr>
        <w:spacing w:line="320" w:lineRule="exact"/>
        <w:ind w:left="307"/>
        <w:rPr>
          <w:rFonts w:ascii="Constantia" w:eastAsia="Constantia" w:hAnsi="Constantia" w:cs="Constantia"/>
          <w:sz w:val="28"/>
          <w:szCs w:val="28"/>
        </w:rPr>
      </w:pPr>
      <w:r>
        <w:rPr>
          <w:rFonts w:ascii="Constantia" w:eastAsia="Constantia" w:hAnsi="Constantia" w:cs="Constantia"/>
          <w:position w:val="1"/>
          <w:sz w:val="28"/>
          <w:szCs w:val="28"/>
        </w:rPr>
        <w:t>9 0</w:t>
      </w:r>
      <w:r>
        <w:rPr>
          <w:rFonts w:ascii="Constantia" w:eastAsia="Constantia" w:hAnsi="Constantia" w:cs="Constantia"/>
          <w:spacing w:val="-1"/>
          <w:position w:val="1"/>
          <w:sz w:val="28"/>
          <w:szCs w:val="28"/>
        </w:rPr>
        <w:t>0</w:t>
      </w:r>
      <w:r>
        <w:rPr>
          <w:rFonts w:ascii="Constantia" w:eastAsia="Constantia" w:hAnsi="Constantia" w:cs="Constantia"/>
          <w:spacing w:val="1"/>
          <w:position w:val="1"/>
          <w:sz w:val="28"/>
          <w:szCs w:val="28"/>
        </w:rPr>
        <w:t>1</w:t>
      </w:r>
      <w:r>
        <w:rPr>
          <w:rFonts w:ascii="Constantia" w:eastAsia="Constantia" w:hAnsi="Constantia" w:cs="Constantia"/>
          <w:position w:val="1"/>
          <w:sz w:val="28"/>
          <w:szCs w:val="28"/>
        </w:rPr>
        <w:t>d</w:t>
      </w:r>
      <w:r>
        <w:rPr>
          <w:rFonts w:ascii="Constantia" w:eastAsia="Constantia" w:hAnsi="Constantia" w:cs="Constantia"/>
          <w:spacing w:val="-4"/>
          <w:position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position w:val="1"/>
          <w:sz w:val="28"/>
          <w:szCs w:val="28"/>
        </w:rPr>
        <w:t>4E</w:t>
      </w:r>
      <w:r>
        <w:rPr>
          <w:rFonts w:ascii="Constantia" w:eastAsia="Constantia" w:hAnsi="Constantia" w:cs="Constantia"/>
          <w:spacing w:val="-4"/>
          <w:position w:val="1"/>
          <w:sz w:val="28"/>
          <w:szCs w:val="28"/>
        </w:rPr>
        <w:t>7</w:t>
      </w:r>
      <w:r>
        <w:rPr>
          <w:rFonts w:ascii="Constantia" w:eastAsia="Constantia" w:hAnsi="Constantia" w:cs="Constantia"/>
          <w:spacing w:val="-2"/>
          <w:position w:val="1"/>
          <w:sz w:val="28"/>
          <w:szCs w:val="28"/>
        </w:rPr>
        <w:t>5</w:t>
      </w:r>
      <w:r>
        <w:rPr>
          <w:rFonts w:ascii="Constantia" w:eastAsia="Constantia" w:hAnsi="Constantia" w:cs="Constantia"/>
          <w:position w:val="1"/>
          <w:sz w:val="28"/>
          <w:szCs w:val="28"/>
        </w:rPr>
        <w:t>6D</w:t>
      </w:r>
      <w:r>
        <w:rPr>
          <w:rFonts w:ascii="Constantia" w:eastAsia="Constantia" w:hAnsi="Constantia" w:cs="Constantia"/>
          <w:spacing w:val="-6"/>
          <w:position w:val="1"/>
          <w:sz w:val="28"/>
          <w:szCs w:val="28"/>
        </w:rPr>
        <w:t>6</w:t>
      </w:r>
      <w:r>
        <w:rPr>
          <w:rFonts w:ascii="Constantia" w:eastAsia="Constantia" w:hAnsi="Constantia" w:cs="Constantia"/>
          <w:position w:val="1"/>
          <w:sz w:val="28"/>
          <w:szCs w:val="28"/>
        </w:rPr>
        <w:t xml:space="preserve">2                            </w:t>
      </w:r>
      <w:r>
        <w:rPr>
          <w:rFonts w:ascii="Constantia" w:eastAsia="Constantia" w:hAnsi="Constantia" w:cs="Constantia"/>
          <w:spacing w:val="24"/>
          <w:position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position w:val="1"/>
          <w:sz w:val="28"/>
          <w:szCs w:val="28"/>
        </w:rPr>
        <w:t>.</w:t>
      </w:r>
      <w:proofErr w:type="spellStart"/>
      <w:r>
        <w:rPr>
          <w:rFonts w:ascii="Constantia" w:eastAsia="Constantia" w:hAnsi="Constantia" w:cs="Constantia"/>
          <w:position w:val="1"/>
          <w:sz w:val="28"/>
          <w:szCs w:val="28"/>
        </w:rPr>
        <w:t>a</w:t>
      </w:r>
      <w:r>
        <w:rPr>
          <w:rFonts w:ascii="Constantia" w:eastAsia="Constantia" w:hAnsi="Constantia" w:cs="Constantia"/>
          <w:spacing w:val="-1"/>
          <w:position w:val="1"/>
          <w:sz w:val="28"/>
          <w:szCs w:val="28"/>
        </w:rPr>
        <w:t>s</w:t>
      </w:r>
      <w:r>
        <w:rPr>
          <w:rFonts w:ascii="Constantia" w:eastAsia="Constantia" w:hAnsi="Constantia" w:cs="Constantia"/>
          <w:position w:val="1"/>
          <w:sz w:val="28"/>
          <w:szCs w:val="28"/>
        </w:rPr>
        <w:t>cii</w:t>
      </w:r>
      <w:proofErr w:type="spellEnd"/>
      <w:r>
        <w:rPr>
          <w:rFonts w:ascii="Constantia" w:eastAsia="Constantia" w:hAnsi="Constantia" w:cs="Constantia"/>
          <w:spacing w:val="-1"/>
          <w:position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position w:val="1"/>
          <w:sz w:val="28"/>
          <w:szCs w:val="28"/>
        </w:rPr>
        <w:t>"</w:t>
      </w:r>
      <w:r>
        <w:rPr>
          <w:rFonts w:ascii="Constantia" w:eastAsia="Constantia" w:hAnsi="Constantia" w:cs="Constantia"/>
          <w:spacing w:val="-4"/>
          <w:position w:val="1"/>
          <w:sz w:val="28"/>
          <w:szCs w:val="28"/>
        </w:rPr>
        <w:t>N</w:t>
      </w:r>
      <w:r>
        <w:rPr>
          <w:rFonts w:ascii="Constantia" w:eastAsia="Constantia" w:hAnsi="Constantia" w:cs="Constantia"/>
          <w:spacing w:val="1"/>
          <w:position w:val="1"/>
          <w:sz w:val="28"/>
          <w:szCs w:val="28"/>
        </w:rPr>
        <w:t>u</w:t>
      </w:r>
      <w:r>
        <w:rPr>
          <w:rFonts w:ascii="Constantia" w:eastAsia="Constantia" w:hAnsi="Constantia" w:cs="Constantia"/>
          <w:position w:val="1"/>
          <w:sz w:val="28"/>
          <w:szCs w:val="28"/>
        </w:rPr>
        <w:t>m</w:t>
      </w:r>
      <w:r>
        <w:rPr>
          <w:rFonts w:ascii="Constantia" w:eastAsia="Constantia" w:hAnsi="Constantia" w:cs="Constantia"/>
          <w:spacing w:val="-1"/>
          <w:position w:val="1"/>
          <w:sz w:val="28"/>
          <w:szCs w:val="28"/>
        </w:rPr>
        <w:t>b</w:t>
      </w:r>
      <w:r>
        <w:rPr>
          <w:rFonts w:ascii="Constantia" w:eastAsia="Constantia" w:hAnsi="Constantia" w:cs="Constantia"/>
          <w:position w:val="1"/>
          <w:sz w:val="28"/>
          <w:szCs w:val="28"/>
        </w:rPr>
        <w:t>er</w:t>
      </w:r>
      <w:r>
        <w:rPr>
          <w:rFonts w:ascii="Constantia" w:eastAsia="Constantia" w:hAnsi="Constantia" w:cs="Constantia"/>
          <w:spacing w:val="-12"/>
          <w:position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position w:val="1"/>
          <w:sz w:val="28"/>
          <w:szCs w:val="28"/>
        </w:rPr>
        <w:t>is</w:t>
      </w:r>
      <w:r>
        <w:rPr>
          <w:rFonts w:ascii="Constantia" w:eastAsia="Constantia" w:hAnsi="Constantia" w:cs="Constantia"/>
          <w:spacing w:val="-6"/>
          <w:position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position w:val="1"/>
          <w:sz w:val="28"/>
          <w:szCs w:val="28"/>
        </w:rPr>
        <w:t>n</w:t>
      </w:r>
      <w:r>
        <w:rPr>
          <w:rFonts w:ascii="Constantia" w:eastAsia="Constantia" w:hAnsi="Constantia" w:cs="Constantia"/>
          <w:spacing w:val="-1"/>
          <w:position w:val="1"/>
          <w:sz w:val="28"/>
          <w:szCs w:val="28"/>
        </w:rPr>
        <w:t>o</w:t>
      </w:r>
      <w:r>
        <w:rPr>
          <w:rFonts w:ascii="Constantia" w:eastAsia="Constantia" w:hAnsi="Constantia" w:cs="Constantia"/>
          <w:position w:val="1"/>
          <w:sz w:val="28"/>
          <w:szCs w:val="28"/>
        </w:rPr>
        <w:t>t</w:t>
      </w:r>
      <w:r>
        <w:rPr>
          <w:rFonts w:ascii="Constantia" w:eastAsia="Constantia" w:hAnsi="Constantia" w:cs="Constantia"/>
          <w:spacing w:val="-4"/>
          <w:position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position w:val="1"/>
          <w:sz w:val="28"/>
          <w:szCs w:val="28"/>
        </w:rPr>
        <w:t>D</w:t>
      </w:r>
      <w:r>
        <w:rPr>
          <w:rFonts w:ascii="Constantia" w:eastAsia="Constantia" w:hAnsi="Constantia" w:cs="Constantia"/>
          <w:spacing w:val="-2"/>
          <w:position w:val="1"/>
          <w:sz w:val="28"/>
          <w:szCs w:val="28"/>
        </w:rPr>
        <w:t>i</w:t>
      </w:r>
      <w:r>
        <w:rPr>
          <w:rFonts w:ascii="Constantia" w:eastAsia="Constantia" w:hAnsi="Constantia" w:cs="Constantia"/>
          <w:spacing w:val="1"/>
          <w:position w:val="1"/>
          <w:sz w:val="28"/>
          <w:szCs w:val="28"/>
        </w:rPr>
        <w:t>v</w:t>
      </w:r>
      <w:r>
        <w:rPr>
          <w:rFonts w:ascii="Constantia" w:eastAsia="Constantia" w:hAnsi="Constantia" w:cs="Constantia"/>
          <w:position w:val="1"/>
          <w:sz w:val="28"/>
          <w:szCs w:val="28"/>
        </w:rPr>
        <w:t>i</w:t>
      </w:r>
      <w:r>
        <w:rPr>
          <w:rFonts w:ascii="Constantia" w:eastAsia="Constantia" w:hAnsi="Constantia" w:cs="Constantia"/>
          <w:spacing w:val="-1"/>
          <w:position w:val="1"/>
          <w:sz w:val="28"/>
          <w:szCs w:val="28"/>
        </w:rPr>
        <w:t>s</w:t>
      </w:r>
      <w:r>
        <w:rPr>
          <w:rFonts w:ascii="Constantia" w:eastAsia="Constantia" w:hAnsi="Constantia" w:cs="Constantia"/>
          <w:position w:val="1"/>
          <w:sz w:val="28"/>
          <w:szCs w:val="28"/>
        </w:rPr>
        <w:t>ible</w:t>
      </w:r>
      <w:r>
        <w:rPr>
          <w:rFonts w:ascii="Constantia" w:eastAsia="Constantia" w:hAnsi="Constantia" w:cs="Constantia"/>
          <w:spacing w:val="-10"/>
          <w:position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spacing w:val="-3"/>
          <w:position w:val="1"/>
          <w:sz w:val="28"/>
          <w:szCs w:val="28"/>
        </w:rPr>
        <w:t>b</w:t>
      </w:r>
      <w:r>
        <w:rPr>
          <w:rFonts w:ascii="Constantia" w:eastAsia="Constantia" w:hAnsi="Constantia" w:cs="Constantia"/>
          <w:position w:val="1"/>
          <w:sz w:val="28"/>
          <w:szCs w:val="28"/>
        </w:rPr>
        <w:t>y</w:t>
      </w:r>
      <w:r>
        <w:rPr>
          <w:rFonts w:ascii="Constantia" w:eastAsia="Constantia" w:hAnsi="Constantia" w:cs="Constantia"/>
          <w:spacing w:val="-8"/>
          <w:position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spacing w:val="1"/>
          <w:position w:val="1"/>
          <w:sz w:val="28"/>
          <w:szCs w:val="28"/>
        </w:rPr>
        <w:t>3</w:t>
      </w:r>
      <w:r>
        <w:rPr>
          <w:rFonts w:ascii="Constantia" w:eastAsia="Constantia" w:hAnsi="Constantia" w:cs="Constantia"/>
          <w:spacing w:val="2"/>
          <w:position w:val="1"/>
          <w:sz w:val="28"/>
          <w:szCs w:val="28"/>
        </w:rPr>
        <w:t>1</w:t>
      </w:r>
      <w:r>
        <w:rPr>
          <w:rFonts w:ascii="Constantia" w:eastAsia="Constantia" w:hAnsi="Constantia" w:cs="Constantia"/>
          <w:position w:val="1"/>
          <w:sz w:val="28"/>
          <w:szCs w:val="28"/>
        </w:rPr>
        <w:t>\0"</w:t>
      </w:r>
    </w:p>
    <w:p w:rsidR="00C77386" w:rsidRDefault="004B3236">
      <w:pPr>
        <w:spacing w:line="320" w:lineRule="exact"/>
        <w:ind w:left="307"/>
        <w:rPr>
          <w:rFonts w:ascii="Constantia" w:eastAsia="Constantia" w:hAnsi="Constantia" w:cs="Constantia"/>
          <w:sz w:val="28"/>
          <w:szCs w:val="28"/>
        </w:rPr>
      </w:pPr>
      <w:r>
        <w:rPr>
          <w:rFonts w:ascii="Constantia" w:eastAsia="Constantia" w:hAnsi="Constantia" w:cs="Constantia"/>
          <w:position w:val="1"/>
          <w:sz w:val="28"/>
          <w:szCs w:val="28"/>
        </w:rPr>
        <w:t xml:space="preserve">9      </w:t>
      </w:r>
      <w:r>
        <w:rPr>
          <w:rFonts w:ascii="Constantia" w:eastAsia="Constantia" w:hAnsi="Constantia" w:cs="Constantia"/>
          <w:spacing w:val="-3"/>
          <w:position w:val="1"/>
          <w:sz w:val="28"/>
          <w:szCs w:val="28"/>
        </w:rPr>
        <w:t>6</w:t>
      </w:r>
      <w:r>
        <w:rPr>
          <w:rFonts w:ascii="Constantia" w:eastAsia="Constantia" w:hAnsi="Constantia" w:cs="Constantia"/>
          <w:position w:val="1"/>
          <w:sz w:val="28"/>
          <w:szCs w:val="28"/>
        </w:rPr>
        <w:t>5</w:t>
      </w:r>
      <w:r>
        <w:rPr>
          <w:rFonts w:ascii="Constantia" w:eastAsia="Constantia" w:hAnsi="Constantia" w:cs="Constantia"/>
          <w:spacing w:val="2"/>
          <w:position w:val="1"/>
          <w:sz w:val="28"/>
          <w:szCs w:val="28"/>
        </w:rPr>
        <w:t>7</w:t>
      </w:r>
      <w:r>
        <w:rPr>
          <w:rFonts w:ascii="Constantia" w:eastAsia="Constantia" w:hAnsi="Constantia" w:cs="Constantia"/>
          <w:position w:val="1"/>
          <w:sz w:val="28"/>
          <w:szCs w:val="28"/>
        </w:rPr>
        <w:t>220</w:t>
      </w:r>
      <w:r>
        <w:rPr>
          <w:rFonts w:ascii="Constantia" w:eastAsia="Constantia" w:hAnsi="Constantia" w:cs="Constantia"/>
          <w:spacing w:val="-1"/>
          <w:position w:val="1"/>
          <w:sz w:val="28"/>
          <w:szCs w:val="28"/>
        </w:rPr>
        <w:t>6</w:t>
      </w:r>
      <w:r>
        <w:rPr>
          <w:rFonts w:ascii="Constantia" w:eastAsia="Constantia" w:hAnsi="Constantia" w:cs="Constantia"/>
          <w:position w:val="1"/>
          <w:sz w:val="28"/>
          <w:szCs w:val="28"/>
        </w:rPr>
        <w:t>9</w:t>
      </w:r>
    </w:p>
    <w:p w:rsidR="00C77386" w:rsidRDefault="004B3236">
      <w:pPr>
        <w:spacing w:line="320" w:lineRule="exact"/>
        <w:ind w:left="307"/>
        <w:rPr>
          <w:rFonts w:ascii="Constantia" w:eastAsia="Constantia" w:hAnsi="Constantia" w:cs="Constantia"/>
          <w:sz w:val="28"/>
          <w:szCs w:val="28"/>
        </w:rPr>
      </w:pPr>
      <w:r>
        <w:rPr>
          <w:rFonts w:ascii="Constantia" w:eastAsia="Constantia" w:hAnsi="Constantia" w:cs="Constantia"/>
          <w:position w:val="1"/>
          <w:sz w:val="28"/>
          <w:szCs w:val="28"/>
        </w:rPr>
        <w:t xml:space="preserve">9      </w:t>
      </w:r>
      <w:r>
        <w:rPr>
          <w:rFonts w:ascii="Constantia" w:eastAsia="Constantia" w:hAnsi="Constantia" w:cs="Constantia"/>
          <w:spacing w:val="3"/>
          <w:position w:val="1"/>
          <w:sz w:val="28"/>
          <w:szCs w:val="28"/>
        </w:rPr>
        <w:t>7</w:t>
      </w:r>
      <w:r>
        <w:rPr>
          <w:rFonts w:ascii="Constantia" w:eastAsia="Constantia" w:hAnsi="Constantia" w:cs="Constantia"/>
          <w:spacing w:val="1"/>
          <w:position w:val="1"/>
          <w:sz w:val="28"/>
          <w:szCs w:val="28"/>
        </w:rPr>
        <w:t>3</w:t>
      </w:r>
      <w:r>
        <w:rPr>
          <w:rFonts w:ascii="Constantia" w:eastAsia="Constantia" w:hAnsi="Constantia" w:cs="Constantia"/>
          <w:position w:val="1"/>
          <w:sz w:val="28"/>
          <w:szCs w:val="28"/>
        </w:rPr>
        <w:t>20</w:t>
      </w:r>
      <w:r>
        <w:rPr>
          <w:rFonts w:ascii="Constantia" w:eastAsia="Constantia" w:hAnsi="Constantia" w:cs="Constantia"/>
          <w:spacing w:val="-1"/>
          <w:position w:val="1"/>
          <w:sz w:val="28"/>
          <w:szCs w:val="28"/>
        </w:rPr>
        <w:t>6</w:t>
      </w:r>
      <w:r>
        <w:rPr>
          <w:rFonts w:ascii="Constantia" w:eastAsia="Constantia" w:hAnsi="Constantia" w:cs="Constantia"/>
          <w:position w:val="1"/>
          <w:sz w:val="28"/>
          <w:szCs w:val="28"/>
        </w:rPr>
        <w:t>E6F</w:t>
      </w:r>
    </w:p>
    <w:p w:rsidR="00C77386" w:rsidRDefault="004B3236">
      <w:pPr>
        <w:spacing w:line="320" w:lineRule="exact"/>
        <w:ind w:left="307"/>
        <w:rPr>
          <w:rFonts w:ascii="Constantia" w:eastAsia="Constantia" w:hAnsi="Constantia" w:cs="Constantia"/>
          <w:sz w:val="28"/>
          <w:szCs w:val="28"/>
        </w:rPr>
      </w:pPr>
      <w:r>
        <w:rPr>
          <w:rFonts w:ascii="Constantia" w:eastAsia="Constantia" w:hAnsi="Constantia" w:cs="Constantia"/>
          <w:position w:val="1"/>
          <w:sz w:val="28"/>
          <w:szCs w:val="28"/>
        </w:rPr>
        <w:t xml:space="preserve">9      </w:t>
      </w:r>
      <w:r>
        <w:rPr>
          <w:rFonts w:ascii="Constantia" w:eastAsia="Constantia" w:hAnsi="Constantia" w:cs="Constantia"/>
          <w:spacing w:val="-20"/>
          <w:position w:val="1"/>
          <w:sz w:val="28"/>
          <w:szCs w:val="28"/>
        </w:rPr>
        <w:t>7</w:t>
      </w:r>
      <w:r>
        <w:rPr>
          <w:rFonts w:ascii="Constantia" w:eastAsia="Constantia" w:hAnsi="Constantia" w:cs="Constantia"/>
          <w:position w:val="1"/>
          <w:sz w:val="28"/>
          <w:szCs w:val="28"/>
        </w:rPr>
        <w:t>42</w:t>
      </w:r>
      <w:r>
        <w:rPr>
          <w:rFonts w:ascii="Constantia" w:eastAsia="Constantia" w:hAnsi="Constantia" w:cs="Constantia"/>
          <w:spacing w:val="-2"/>
          <w:position w:val="1"/>
          <w:sz w:val="28"/>
          <w:szCs w:val="28"/>
        </w:rPr>
        <w:t>0</w:t>
      </w:r>
      <w:r>
        <w:rPr>
          <w:rFonts w:ascii="Constantia" w:eastAsia="Constantia" w:hAnsi="Constantia" w:cs="Constantia"/>
          <w:position w:val="1"/>
          <w:sz w:val="28"/>
          <w:szCs w:val="28"/>
        </w:rPr>
        <w:t>44</w:t>
      </w:r>
      <w:r>
        <w:rPr>
          <w:rFonts w:ascii="Constantia" w:eastAsia="Constantia" w:hAnsi="Constantia" w:cs="Constantia"/>
          <w:spacing w:val="-1"/>
          <w:position w:val="1"/>
          <w:sz w:val="28"/>
          <w:szCs w:val="28"/>
        </w:rPr>
        <w:t>6</w:t>
      </w:r>
      <w:r>
        <w:rPr>
          <w:rFonts w:ascii="Constantia" w:eastAsia="Constantia" w:hAnsi="Constantia" w:cs="Constantia"/>
          <w:position w:val="1"/>
          <w:sz w:val="28"/>
          <w:szCs w:val="28"/>
        </w:rPr>
        <w:t>9</w:t>
      </w:r>
    </w:p>
    <w:p w:rsidR="00C77386" w:rsidRDefault="004B3236">
      <w:pPr>
        <w:spacing w:line="320" w:lineRule="exact"/>
        <w:ind w:left="307"/>
        <w:rPr>
          <w:rFonts w:ascii="Constantia" w:eastAsia="Constantia" w:hAnsi="Constantia" w:cs="Constantia"/>
          <w:sz w:val="28"/>
          <w:szCs w:val="28"/>
        </w:rPr>
        <w:sectPr w:rsidR="00C77386">
          <w:pgSz w:w="14400" w:h="10800" w:orient="landscape"/>
          <w:pgMar w:top="980" w:right="2060" w:bottom="280" w:left="1120" w:header="720" w:footer="720" w:gutter="0"/>
          <w:cols w:space="720"/>
        </w:sectPr>
      </w:pPr>
      <w:r>
        <w:rPr>
          <w:rFonts w:ascii="Constantia" w:eastAsia="Constantia" w:hAnsi="Constantia" w:cs="Constantia"/>
          <w:position w:val="1"/>
          <w:sz w:val="28"/>
          <w:szCs w:val="28"/>
        </w:rPr>
        <w:t xml:space="preserve">9      </w:t>
      </w:r>
      <w:r>
        <w:rPr>
          <w:rFonts w:ascii="Constantia" w:eastAsia="Constantia" w:hAnsi="Constantia" w:cs="Constantia"/>
          <w:spacing w:val="1"/>
          <w:position w:val="1"/>
          <w:sz w:val="28"/>
          <w:szCs w:val="28"/>
        </w:rPr>
        <w:t>7</w:t>
      </w:r>
      <w:r>
        <w:rPr>
          <w:rFonts w:ascii="Constantia" w:eastAsia="Constantia" w:hAnsi="Constantia" w:cs="Constantia"/>
          <w:position w:val="1"/>
          <w:sz w:val="28"/>
          <w:szCs w:val="28"/>
        </w:rPr>
        <w:t>6</w:t>
      </w:r>
      <w:r>
        <w:rPr>
          <w:rFonts w:ascii="Constantia" w:eastAsia="Constantia" w:hAnsi="Constantia" w:cs="Constantia"/>
          <w:spacing w:val="-1"/>
          <w:position w:val="1"/>
          <w:sz w:val="28"/>
          <w:szCs w:val="28"/>
        </w:rPr>
        <w:t>6</w:t>
      </w:r>
      <w:r>
        <w:rPr>
          <w:rFonts w:ascii="Constantia" w:eastAsia="Constantia" w:hAnsi="Constantia" w:cs="Constantia"/>
          <w:position w:val="1"/>
          <w:sz w:val="28"/>
          <w:szCs w:val="28"/>
        </w:rPr>
        <w:t>9</w:t>
      </w:r>
      <w:r>
        <w:rPr>
          <w:rFonts w:ascii="Constantia" w:eastAsia="Constantia" w:hAnsi="Constantia" w:cs="Constantia"/>
          <w:spacing w:val="3"/>
          <w:position w:val="1"/>
          <w:sz w:val="28"/>
          <w:szCs w:val="28"/>
        </w:rPr>
        <w:t>7</w:t>
      </w:r>
      <w:r>
        <w:rPr>
          <w:rFonts w:ascii="Constantia" w:eastAsia="Constantia" w:hAnsi="Constantia" w:cs="Constantia"/>
          <w:spacing w:val="-1"/>
          <w:position w:val="1"/>
          <w:sz w:val="28"/>
          <w:szCs w:val="28"/>
        </w:rPr>
        <w:t>3</w:t>
      </w:r>
      <w:r>
        <w:rPr>
          <w:rFonts w:ascii="Constantia" w:eastAsia="Constantia" w:hAnsi="Constantia" w:cs="Constantia"/>
          <w:position w:val="1"/>
          <w:sz w:val="28"/>
          <w:szCs w:val="28"/>
        </w:rPr>
        <w:t>69</w:t>
      </w:r>
    </w:p>
    <w:p w:rsidR="00C77386" w:rsidRDefault="00C77386">
      <w:pPr>
        <w:spacing w:before="8" w:line="100" w:lineRule="exact"/>
        <w:rPr>
          <w:sz w:val="10"/>
          <w:szCs w:val="10"/>
        </w:rPr>
      </w:pPr>
      <w:r w:rsidRPr="00C77386">
        <w:lastRenderedPageBreak/>
        <w:pict>
          <v:group id="_x0000_s1062" style="position:absolute;margin-left:0;margin-top:0;width:10in;height:540pt;z-index:-251659776;mso-position-horizontal-relative:page;mso-position-vertical-relative:page" coordsize="14400,10800">
            <v:shape id="_x0000_s1065" type="#_x0000_t75" style="position:absolute;width:14400;height:10800">
              <v:imagedata r:id="rId8" o:title=""/>
            </v:shape>
            <v:shape id="_x0000_s1064" type="#_x0000_t75" style="position:absolute;left:-15;top:-11;width:14430;height:1640">
              <v:imagedata r:id="rId6" o:title=""/>
            </v:shape>
            <v:shape id="_x0000_s1063" type="#_x0000_t75" style="position:absolute;left:6900;top:-11;width:7500;height:956">
              <v:imagedata r:id="rId7" o:title=""/>
            </v:shape>
            <w10:wrap anchorx="page" anchory="page"/>
          </v:group>
        </w:pict>
      </w:r>
    </w:p>
    <w:tbl>
      <w:tblPr>
        <w:tblW w:w="0" w:type="auto"/>
        <w:tblInd w:w="821" w:type="dxa"/>
        <w:tblLayout w:type="fixed"/>
        <w:tblCellMar>
          <w:left w:w="0" w:type="dxa"/>
          <w:right w:w="0" w:type="dxa"/>
        </w:tblCellMar>
        <w:tblLook w:val="01E0"/>
      </w:tblPr>
      <w:tblGrid>
        <w:gridCol w:w="2650"/>
        <w:gridCol w:w="1329"/>
        <w:gridCol w:w="1482"/>
        <w:gridCol w:w="2277"/>
      </w:tblGrid>
      <w:tr w:rsidR="00C77386">
        <w:trPr>
          <w:trHeight w:hRule="exact" w:val="408"/>
        </w:trPr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before="44"/>
              <w:ind w:left="40"/>
              <w:rPr>
                <w:rFonts w:ascii="Constantia" w:eastAsia="Constantia" w:hAnsi="Constantia" w:cs="Constantia"/>
                <w:sz w:val="28"/>
                <w:szCs w:val="28"/>
              </w:rPr>
            </w:pPr>
            <w:r>
              <w:rPr>
                <w:rFonts w:ascii="Constantia" w:eastAsia="Constantia" w:hAnsi="Constantia" w:cs="Constantia"/>
                <w:spacing w:val="1"/>
                <w:sz w:val="28"/>
                <w:szCs w:val="28"/>
              </w:rPr>
              <w:t>1</w:t>
            </w:r>
            <w:r>
              <w:rPr>
                <w:rFonts w:ascii="Constantia" w:eastAsia="Constantia" w:hAnsi="Constantia" w:cs="Constantia"/>
                <w:sz w:val="28"/>
                <w:szCs w:val="28"/>
              </w:rPr>
              <w:t>0</w:t>
            </w:r>
            <w:r>
              <w:rPr>
                <w:rFonts w:ascii="Constantia" w:eastAsia="Constantia" w:hAnsi="Constantia" w:cs="Constantia"/>
                <w:spacing w:val="-5"/>
                <w:sz w:val="28"/>
                <w:szCs w:val="28"/>
              </w:rPr>
              <w:t xml:space="preserve"> </w:t>
            </w:r>
            <w:r>
              <w:rPr>
                <w:rFonts w:ascii="Constantia" w:eastAsia="Constantia" w:hAnsi="Constantia" w:cs="Constantia"/>
                <w:sz w:val="28"/>
                <w:szCs w:val="28"/>
              </w:rPr>
              <w:t>00</w:t>
            </w:r>
            <w:r>
              <w:rPr>
                <w:rFonts w:ascii="Constantia" w:eastAsia="Constantia" w:hAnsi="Constantia" w:cs="Constantia"/>
                <w:spacing w:val="-1"/>
                <w:sz w:val="28"/>
                <w:szCs w:val="28"/>
              </w:rPr>
              <w:t>3</w:t>
            </w:r>
            <w:r>
              <w:rPr>
                <w:rFonts w:ascii="Constantia" w:eastAsia="Constantia" w:hAnsi="Constantia" w:cs="Constantia"/>
                <w:sz w:val="28"/>
                <w:szCs w:val="28"/>
              </w:rPr>
              <w:t>b</w:t>
            </w:r>
            <w:r>
              <w:rPr>
                <w:rFonts w:ascii="Constantia" w:eastAsia="Constantia" w:hAnsi="Constantia" w:cs="Constantia"/>
                <w:spacing w:val="-11"/>
                <w:sz w:val="28"/>
                <w:szCs w:val="28"/>
              </w:rPr>
              <w:t xml:space="preserve"> </w:t>
            </w:r>
            <w:r>
              <w:rPr>
                <w:rFonts w:ascii="Constantia" w:eastAsia="Constantia" w:hAnsi="Constantia" w:cs="Constantia"/>
                <w:sz w:val="28"/>
                <w:szCs w:val="28"/>
              </w:rPr>
              <w:t>00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C77386"/>
        </w:tc>
        <w:tc>
          <w:tcPr>
            <w:tcW w:w="1482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before="44"/>
              <w:ind w:left="382"/>
              <w:rPr>
                <w:rFonts w:ascii="Constantia" w:eastAsia="Constantia" w:hAnsi="Constantia" w:cs="Constantia"/>
                <w:sz w:val="28"/>
                <w:szCs w:val="28"/>
              </w:rPr>
            </w:pPr>
            <w:r>
              <w:rPr>
                <w:rFonts w:ascii="Constantia" w:eastAsia="Constantia" w:hAnsi="Constantia" w:cs="Constantia"/>
                <w:sz w:val="28"/>
                <w:szCs w:val="28"/>
              </w:rPr>
              <w:t>.</w:t>
            </w:r>
            <w:r>
              <w:rPr>
                <w:rFonts w:ascii="Constantia" w:eastAsia="Constantia" w:hAnsi="Constantia" w:cs="Constantia"/>
                <w:spacing w:val="-5"/>
                <w:sz w:val="28"/>
                <w:szCs w:val="28"/>
              </w:rPr>
              <w:t>t</w:t>
            </w:r>
            <w:r>
              <w:rPr>
                <w:rFonts w:ascii="Constantia" w:eastAsia="Constantia" w:hAnsi="Constantia" w:cs="Constantia"/>
                <w:sz w:val="28"/>
                <w:szCs w:val="28"/>
              </w:rPr>
              <w:t>ext</w:t>
            </w:r>
          </w:p>
        </w:tc>
        <w:tc>
          <w:tcPr>
            <w:tcW w:w="2277" w:type="dxa"/>
            <w:vMerge w:val="restart"/>
            <w:tcBorders>
              <w:top w:val="nil"/>
              <w:left w:val="nil"/>
              <w:right w:val="nil"/>
            </w:tcBorders>
          </w:tcPr>
          <w:p w:rsidR="00C77386" w:rsidRDefault="00C77386"/>
        </w:tc>
      </w:tr>
      <w:tr w:rsidR="00C77386">
        <w:trPr>
          <w:trHeight w:hRule="exact" w:val="336"/>
        </w:trPr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300" w:lineRule="exact"/>
              <w:ind w:left="177"/>
              <w:rPr>
                <w:rFonts w:ascii="Constantia" w:eastAsia="Constantia" w:hAnsi="Constantia" w:cs="Constantia"/>
                <w:sz w:val="28"/>
                <w:szCs w:val="28"/>
              </w:rPr>
            </w:pPr>
            <w:r>
              <w:rPr>
                <w:rFonts w:ascii="Constantia" w:eastAsia="Constantia" w:hAnsi="Constantia" w:cs="Constantia"/>
                <w:spacing w:val="1"/>
                <w:position w:val="1"/>
                <w:sz w:val="28"/>
                <w:szCs w:val="28"/>
              </w:rPr>
              <w:t>1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1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300" w:lineRule="exact"/>
              <w:ind w:left="271"/>
              <w:rPr>
                <w:rFonts w:ascii="Constantia" w:eastAsia="Constantia" w:hAnsi="Constantia" w:cs="Constantia"/>
                <w:sz w:val="28"/>
                <w:szCs w:val="28"/>
              </w:rPr>
            </w:pP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.</w:t>
            </w:r>
            <w:proofErr w:type="spellStart"/>
            <w:r>
              <w:rPr>
                <w:rFonts w:ascii="Constantia" w:eastAsia="Constantia" w:hAnsi="Constantia" w:cs="Constantia"/>
                <w:spacing w:val="-3"/>
                <w:position w:val="1"/>
                <w:sz w:val="28"/>
                <w:szCs w:val="28"/>
              </w:rPr>
              <w:t>g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lobl</w:t>
            </w:r>
            <w:proofErr w:type="spellEnd"/>
          </w:p>
        </w:tc>
        <w:tc>
          <w:tcPr>
            <w:tcW w:w="1482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300" w:lineRule="exact"/>
              <w:ind w:left="382"/>
              <w:rPr>
                <w:rFonts w:ascii="Constantia" w:eastAsia="Constantia" w:hAnsi="Constantia" w:cs="Constantia"/>
                <w:sz w:val="28"/>
                <w:szCs w:val="28"/>
              </w:rPr>
            </w:pPr>
            <w:r>
              <w:rPr>
                <w:rFonts w:ascii="Constantia" w:eastAsia="Constantia" w:hAnsi="Constantia" w:cs="Constantia"/>
                <w:spacing w:val="1"/>
                <w:position w:val="1"/>
                <w:sz w:val="28"/>
                <w:szCs w:val="28"/>
              </w:rPr>
              <w:t>_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m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8"/>
                <w:szCs w:val="28"/>
              </w:rPr>
              <w:t>a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in</w:t>
            </w:r>
          </w:p>
        </w:tc>
        <w:tc>
          <w:tcPr>
            <w:tcW w:w="2277" w:type="dxa"/>
            <w:vMerge/>
            <w:tcBorders>
              <w:left w:val="nil"/>
              <w:right w:val="nil"/>
            </w:tcBorders>
          </w:tcPr>
          <w:p w:rsidR="00C77386" w:rsidRDefault="00C77386"/>
        </w:tc>
      </w:tr>
      <w:tr w:rsidR="00C77386">
        <w:trPr>
          <w:trHeight w:hRule="exact" w:val="336"/>
        </w:trPr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300" w:lineRule="exact"/>
              <w:ind w:left="177"/>
              <w:rPr>
                <w:rFonts w:ascii="Constantia" w:eastAsia="Constantia" w:hAnsi="Constantia" w:cs="Constantia"/>
                <w:sz w:val="28"/>
                <w:szCs w:val="28"/>
              </w:rPr>
            </w:pPr>
            <w:r>
              <w:rPr>
                <w:rFonts w:ascii="Constantia" w:eastAsia="Constantia" w:hAnsi="Constantia" w:cs="Constantia"/>
                <w:spacing w:val="-1"/>
                <w:position w:val="1"/>
                <w:sz w:val="28"/>
                <w:szCs w:val="28"/>
              </w:rPr>
              <w:t>1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 xml:space="preserve">3              </w:t>
            </w:r>
            <w:r>
              <w:rPr>
                <w:rFonts w:ascii="Constantia" w:eastAsia="Constantia" w:hAnsi="Constantia" w:cs="Constantia"/>
                <w:spacing w:val="39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8"/>
                <w:szCs w:val="28"/>
              </w:rPr>
              <w:t>_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m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8"/>
                <w:szCs w:val="28"/>
              </w:rPr>
              <w:t>a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in: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C77386"/>
        </w:tc>
        <w:tc>
          <w:tcPr>
            <w:tcW w:w="1482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C77386"/>
        </w:tc>
        <w:tc>
          <w:tcPr>
            <w:tcW w:w="2277" w:type="dxa"/>
            <w:vMerge/>
            <w:tcBorders>
              <w:left w:val="nil"/>
              <w:bottom w:val="nil"/>
              <w:right w:val="nil"/>
            </w:tcBorders>
          </w:tcPr>
          <w:p w:rsidR="00C77386" w:rsidRDefault="00C77386"/>
        </w:tc>
      </w:tr>
      <w:tr w:rsidR="00C77386">
        <w:trPr>
          <w:trHeight w:hRule="exact" w:val="336"/>
        </w:trPr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300" w:lineRule="exact"/>
              <w:ind w:left="177"/>
              <w:rPr>
                <w:rFonts w:ascii="Constantia" w:eastAsia="Constantia" w:hAnsi="Constantia" w:cs="Constantia"/>
                <w:sz w:val="28"/>
                <w:szCs w:val="28"/>
              </w:rPr>
            </w:pPr>
            <w:r>
              <w:rPr>
                <w:rFonts w:ascii="Constantia" w:eastAsia="Constantia" w:hAnsi="Constantia" w:cs="Constantia"/>
                <w:spacing w:val="1"/>
                <w:position w:val="1"/>
                <w:sz w:val="28"/>
                <w:szCs w:val="28"/>
              </w:rPr>
              <w:t>1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4</w:t>
            </w:r>
            <w:r>
              <w:rPr>
                <w:rFonts w:ascii="Constantia" w:eastAsia="Constantia" w:hAnsi="Constantia" w:cs="Constantia"/>
                <w:spacing w:val="-3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0000</w:t>
            </w:r>
            <w:r>
              <w:rPr>
                <w:rFonts w:ascii="Constantia" w:eastAsia="Constantia" w:hAnsi="Constantia" w:cs="Constantia"/>
                <w:spacing w:val="-3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Constantia" w:eastAsia="Constantia" w:hAnsi="Constantia" w:cs="Constantia"/>
                <w:spacing w:val="-2"/>
                <w:position w:val="1"/>
                <w:sz w:val="28"/>
                <w:szCs w:val="28"/>
              </w:rPr>
              <w:t>5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5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C77386"/>
        </w:tc>
        <w:tc>
          <w:tcPr>
            <w:tcW w:w="1482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300" w:lineRule="exact"/>
              <w:ind w:left="382"/>
              <w:rPr>
                <w:rFonts w:ascii="Constantia" w:eastAsia="Constantia" w:hAnsi="Constantia" w:cs="Constantia"/>
                <w:sz w:val="28"/>
                <w:szCs w:val="28"/>
              </w:rPr>
            </w:pPr>
            <w:proofErr w:type="spellStart"/>
            <w:r>
              <w:rPr>
                <w:rFonts w:ascii="Constantia" w:eastAsia="Constantia" w:hAnsi="Constantia" w:cs="Constantia"/>
                <w:spacing w:val="-1"/>
                <w:position w:val="1"/>
                <w:sz w:val="28"/>
                <w:szCs w:val="28"/>
              </w:rPr>
              <w:t>p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8"/>
                <w:szCs w:val="28"/>
              </w:rPr>
              <w:t>u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8"/>
                <w:szCs w:val="28"/>
              </w:rPr>
              <w:t>s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hl</w:t>
            </w:r>
            <w:proofErr w:type="spellEnd"/>
          </w:p>
        </w:tc>
        <w:tc>
          <w:tcPr>
            <w:tcW w:w="2277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300" w:lineRule="exact"/>
              <w:ind w:left="339"/>
              <w:rPr>
                <w:rFonts w:ascii="Constantia" w:eastAsia="Constantia" w:hAnsi="Constantia" w:cs="Constantia"/>
                <w:sz w:val="28"/>
                <w:szCs w:val="28"/>
              </w:rPr>
            </w:pP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ebp</w:t>
            </w:r>
            <w:proofErr w:type="spellEnd"/>
          </w:p>
        </w:tc>
      </w:tr>
      <w:tr w:rsidR="00C77386">
        <w:trPr>
          <w:trHeight w:hRule="exact" w:val="336"/>
        </w:trPr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300" w:lineRule="exact"/>
              <w:ind w:left="177"/>
              <w:rPr>
                <w:rFonts w:ascii="Constantia" w:eastAsia="Constantia" w:hAnsi="Constantia" w:cs="Constantia"/>
                <w:sz w:val="28"/>
                <w:szCs w:val="28"/>
              </w:rPr>
            </w:pPr>
            <w:r>
              <w:rPr>
                <w:rFonts w:ascii="Constantia" w:eastAsia="Constantia" w:hAnsi="Constantia" w:cs="Constantia"/>
                <w:spacing w:val="-4"/>
                <w:position w:val="1"/>
                <w:sz w:val="28"/>
                <w:szCs w:val="28"/>
              </w:rPr>
              <w:t>1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5</w:t>
            </w:r>
            <w:r>
              <w:rPr>
                <w:rFonts w:ascii="Constantia" w:eastAsia="Constantia" w:hAnsi="Constantia" w:cs="Constantia"/>
                <w:spacing w:val="-2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0001</w:t>
            </w:r>
            <w:r>
              <w:rPr>
                <w:rFonts w:ascii="Constantia" w:eastAsia="Constantia" w:hAnsi="Constantia" w:cs="Constantia"/>
                <w:spacing w:val="-2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89E5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C77386"/>
        </w:tc>
        <w:tc>
          <w:tcPr>
            <w:tcW w:w="1482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300" w:lineRule="exact"/>
              <w:ind w:left="382"/>
              <w:rPr>
                <w:rFonts w:ascii="Constantia" w:eastAsia="Constantia" w:hAnsi="Constantia" w:cs="Constantia"/>
                <w:sz w:val="28"/>
                <w:szCs w:val="28"/>
              </w:rPr>
            </w:pPr>
            <w:proofErr w:type="spellStart"/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m</w:t>
            </w:r>
            <w:r>
              <w:rPr>
                <w:rFonts w:ascii="Constantia" w:eastAsia="Constantia" w:hAnsi="Constantia" w:cs="Constantia"/>
                <w:spacing w:val="-6"/>
                <w:position w:val="1"/>
                <w:sz w:val="28"/>
                <w:szCs w:val="28"/>
              </w:rPr>
              <w:t>o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8"/>
                <w:szCs w:val="28"/>
              </w:rPr>
              <w:t>v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l</w:t>
            </w:r>
            <w:proofErr w:type="spellEnd"/>
          </w:p>
        </w:tc>
        <w:tc>
          <w:tcPr>
            <w:tcW w:w="2277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300" w:lineRule="exact"/>
              <w:ind w:left="339"/>
              <w:rPr>
                <w:rFonts w:ascii="Constantia" w:eastAsia="Constantia" w:hAnsi="Constantia" w:cs="Constantia"/>
                <w:sz w:val="28"/>
                <w:szCs w:val="28"/>
              </w:rPr>
            </w:pP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e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8"/>
                <w:szCs w:val="28"/>
              </w:rPr>
              <w:t>s</w:t>
            </w:r>
            <w:r>
              <w:rPr>
                <w:rFonts w:ascii="Constantia" w:eastAsia="Constantia" w:hAnsi="Constantia" w:cs="Constantia"/>
                <w:spacing w:val="-8"/>
                <w:position w:val="1"/>
                <w:sz w:val="28"/>
                <w:szCs w:val="28"/>
              </w:rPr>
              <w:t>p</w:t>
            </w:r>
            <w:proofErr w:type="spellEnd"/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 xml:space="preserve">, 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8"/>
                <w:szCs w:val="28"/>
              </w:rPr>
              <w:t>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ebp</w:t>
            </w:r>
            <w:proofErr w:type="spellEnd"/>
          </w:p>
        </w:tc>
      </w:tr>
      <w:tr w:rsidR="00C77386">
        <w:trPr>
          <w:trHeight w:hRule="exact" w:val="336"/>
        </w:trPr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300" w:lineRule="exact"/>
              <w:ind w:left="177"/>
              <w:rPr>
                <w:rFonts w:ascii="Constantia" w:eastAsia="Constantia" w:hAnsi="Constantia" w:cs="Constantia"/>
                <w:sz w:val="28"/>
                <w:szCs w:val="28"/>
              </w:rPr>
            </w:pPr>
            <w:r>
              <w:rPr>
                <w:rFonts w:ascii="Constantia" w:eastAsia="Constantia" w:hAnsi="Constantia" w:cs="Constantia"/>
                <w:spacing w:val="1"/>
                <w:position w:val="1"/>
                <w:sz w:val="28"/>
                <w:szCs w:val="28"/>
              </w:rPr>
              <w:t>1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6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0003</w:t>
            </w:r>
            <w:r>
              <w:rPr>
                <w:rFonts w:ascii="Constantia" w:eastAsia="Constantia" w:hAnsi="Constantia" w:cs="Constantia"/>
                <w:spacing w:val="-4"/>
                <w:position w:val="1"/>
                <w:sz w:val="28"/>
                <w:szCs w:val="28"/>
              </w:rPr>
              <w:t xml:space="preserve"> 8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8"/>
                <w:szCs w:val="28"/>
              </w:rPr>
              <w:t>3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E4F0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C77386"/>
        </w:tc>
        <w:tc>
          <w:tcPr>
            <w:tcW w:w="1482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300" w:lineRule="exact"/>
              <w:ind w:left="382"/>
              <w:rPr>
                <w:rFonts w:ascii="Constantia" w:eastAsia="Constantia" w:hAnsi="Constantia" w:cs="Constantia"/>
                <w:sz w:val="28"/>
                <w:szCs w:val="28"/>
              </w:rPr>
            </w:pPr>
            <w:proofErr w:type="spellStart"/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an</w:t>
            </w:r>
            <w:r>
              <w:rPr>
                <w:rFonts w:ascii="Constantia" w:eastAsia="Constantia" w:hAnsi="Constantia" w:cs="Constantia"/>
                <w:spacing w:val="-2"/>
                <w:position w:val="1"/>
                <w:sz w:val="28"/>
                <w:szCs w:val="28"/>
              </w:rPr>
              <w:t>d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l</w:t>
            </w:r>
            <w:proofErr w:type="spellEnd"/>
          </w:p>
        </w:tc>
        <w:tc>
          <w:tcPr>
            <w:tcW w:w="2277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300" w:lineRule="exact"/>
              <w:ind w:left="339"/>
              <w:rPr>
                <w:rFonts w:ascii="Constantia" w:eastAsia="Constantia" w:hAnsi="Constantia" w:cs="Constantia"/>
                <w:sz w:val="28"/>
                <w:szCs w:val="28"/>
              </w:rPr>
            </w:pPr>
            <w:r>
              <w:rPr>
                <w:rFonts w:ascii="Constantia" w:eastAsia="Constantia" w:hAnsi="Constantia" w:cs="Constantia"/>
                <w:spacing w:val="-1"/>
                <w:position w:val="1"/>
                <w:sz w:val="28"/>
                <w:szCs w:val="28"/>
              </w:rPr>
              <w:t>$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-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8"/>
                <w:szCs w:val="28"/>
              </w:rPr>
              <w:t>1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6,</w:t>
            </w:r>
            <w:r>
              <w:rPr>
                <w:rFonts w:ascii="Constantia" w:eastAsia="Constantia" w:hAnsi="Constantia" w:cs="Constantia"/>
                <w:spacing w:val="-3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8"/>
                <w:szCs w:val="28"/>
              </w:rPr>
              <w:t>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e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8"/>
                <w:szCs w:val="28"/>
              </w:rPr>
              <w:t>s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p</w:t>
            </w:r>
            <w:proofErr w:type="spellEnd"/>
          </w:p>
        </w:tc>
      </w:tr>
      <w:tr w:rsidR="00C77386">
        <w:trPr>
          <w:trHeight w:hRule="exact" w:val="336"/>
        </w:trPr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300" w:lineRule="exact"/>
              <w:ind w:left="177"/>
              <w:rPr>
                <w:rFonts w:ascii="Constantia" w:eastAsia="Constantia" w:hAnsi="Constantia" w:cs="Constantia"/>
                <w:sz w:val="28"/>
                <w:szCs w:val="28"/>
              </w:rPr>
            </w:pPr>
            <w:r>
              <w:rPr>
                <w:rFonts w:ascii="Constantia" w:eastAsia="Constantia" w:hAnsi="Constantia" w:cs="Constantia"/>
                <w:spacing w:val="-4"/>
                <w:position w:val="1"/>
                <w:sz w:val="28"/>
                <w:szCs w:val="28"/>
              </w:rPr>
              <w:t>1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7</w:t>
            </w:r>
            <w:r>
              <w:rPr>
                <w:rFonts w:ascii="Constantia" w:eastAsia="Constantia" w:hAnsi="Constantia" w:cs="Constantia"/>
                <w:spacing w:val="-2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0006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Constantia" w:eastAsia="Constantia" w:hAnsi="Constantia" w:cs="Constantia"/>
                <w:spacing w:val="-4"/>
                <w:position w:val="1"/>
                <w:sz w:val="28"/>
                <w:szCs w:val="28"/>
              </w:rPr>
              <w:t>8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8"/>
                <w:szCs w:val="28"/>
              </w:rPr>
              <w:t>3</w:t>
            </w:r>
            <w:r>
              <w:rPr>
                <w:rFonts w:ascii="Constantia" w:eastAsia="Constantia" w:hAnsi="Constantia" w:cs="Constantia"/>
                <w:spacing w:val="-5"/>
                <w:position w:val="1"/>
                <w:sz w:val="28"/>
                <w:szCs w:val="28"/>
              </w:rPr>
              <w:t>E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C20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C77386"/>
        </w:tc>
        <w:tc>
          <w:tcPr>
            <w:tcW w:w="1482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300" w:lineRule="exact"/>
              <w:ind w:left="382"/>
              <w:rPr>
                <w:rFonts w:ascii="Constantia" w:eastAsia="Constantia" w:hAnsi="Constantia" w:cs="Constantia"/>
                <w:sz w:val="28"/>
                <w:szCs w:val="28"/>
              </w:rPr>
            </w:pPr>
            <w:proofErr w:type="spellStart"/>
            <w:r>
              <w:rPr>
                <w:rFonts w:ascii="Constantia" w:eastAsia="Constantia" w:hAnsi="Constantia" w:cs="Constantia"/>
                <w:spacing w:val="-1"/>
                <w:position w:val="1"/>
                <w:sz w:val="28"/>
                <w:szCs w:val="28"/>
              </w:rPr>
              <w:t>s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8"/>
                <w:szCs w:val="28"/>
              </w:rPr>
              <w:t>u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bl</w:t>
            </w:r>
            <w:proofErr w:type="spellEnd"/>
          </w:p>
        </w:tc>
        <w:tc>
          <w:tcPr>
            <w:tcW w:w="2277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300" w:lineRule="exact"/>
              <w:ind w:left="339"/>
              <w:rPr>
                <w:rFonts w:ascii="Constantia" w:eastAsia="Constantia" w:hAnsi="Constantia" w:cs="Constantia"/>
                <w:sz w:val="28"/>
                <w:szCs w:val="28"/>
              </w:rPr>
            </w:pPr>
            <w:r>
              <w:rPr>
                <w:rFonts w:ascii="Constantia" w:eastAsia="Constantia" w:hAnsi="Constantia" w:cs="Constantia"/>
                <w:spacing w:val="-1"/>
                <w:position w:val="1"/>
                <w:sz w:val="28"/>
                <w:szCs w:val="28"/>
              </w:rPr>
              <w:t>$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8"/>
                <w:szCs w:val="28"/>
              </w:rPr>
              <w:t>3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2,</w:t>
            </w:r>
            <w:r>
              <w:rPr>
                <w:rFonts w:ascii="Constantia" w:eastAsia="Constantia" w:hAnsi="Constantia" w:cs="Constantia"/>
                <w:spacing w:val="-5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8"/>
                <w:szCs w:val="28"/>
              </w:rPr>
              <w:t>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e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8"/>
                <w:szCs w:val="28"/>
              </w:rPr>
              <w:t>s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p</w:t>
            </w:r>
            <w:proofErr w:type="spellEnd"/>
          </w:p>
        </w:tc>
      </w:tr>
      <w:tr w:rsidR="00C77386">
        <w:trPr>
          <w:trHeight w:hRule="exact" w:val="308"/>
        </w:trPr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300" w:lineRule="exact"/>
              <w:ind w:left="177"/>
              <w:rPr>
                <w:rFonts w:ascii="Constantia" w:eastAsia="Constantia" w:hAnsi="Constantia" w:cs="Constantia"/>
                <w:sz w:val="28"/>
                <w:szCs w:val="28"/>
              </w:rPr>
            </w:pPr>
            <w:r>
              <w:rPr>
                <w:rFonts w:ascii="Constantia" w:eastAsia="Constantia" w:hAnsi="Constantia" w:cs="Constantia"/>
                <w:spacing w:val="1"/>
                <w:position w:val="1"/>
                <w:sz w:val="28"/>
                <w:szCs w:val="28"/>
              </w:rPr>
              <w:t>1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8</w:t>
            </w:r>
            <w:r>
              <w:rPr>
                <w:rFonts w:ascii="Constantia" w:eastAsia="Constantia" w:hAnsi="Constantia" w:cs="Constantia"/>
                <w:spacing w:val="-2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0009</w:t>
            </w:r>
            <w:r>
              <w:rPr>
                <w:rFonts w:ascii="Constantia" w:eastAsia="Constantia" w:hAnsi="Constantia" w:cs="Constantia"/>
                <w:spacing w:val="-3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E8000000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C77386"/>
        </w:tc>
        <w:tc>
          <w:tcPr>
            <w:tcW w:w="1482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300" w:lineRule="exact"/>
              <w:ind w:left="382"/>
              <w:rPr>
                <w:rFonts w:ascii="Constantia" w:eastAsia="Constantia" w:hAnsi="Constantia" w:cs="Constantia"/>
                <w:sz w:val="28"/>
                <w:szCs w:val="28"/>
              </w:rPr>
            </w:pP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call</w:t>
            </w:r>
          </w:p>
        </w:tc>
        <w:tc>
          <w:tcPr>
            <w:tcW w:w="2277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300" w:lineRule="exact"/>
              <w:ind w:left="339"/>
              <w:rPr>
                <w:rFonts w:ascii="Constantia" w:eastAsia="Constantia" w:hAnsi="Constantia" w:cs="Constantia"/>
                <w:sz w:val="28"/>
                <w:szCs w:val="28"/>
              </w:rPr>
            </w:pP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  <w:u w:val="single" w:color="000000"/>
              </w:rPr>
              <w:t xml:space="preserve">     </w:t>
            </w:r>
            <w:r>
              <w:rPr>
                <w:rFonts w:ascii="Constantia" w:eastAsia="Constantia" w:hAnsi="Constantia" w:cs="Constantia"/>
                <w:spacing w:val="2"/>
                <w:position w:val="1"/>
                <w:sz w:val="28"/>
                <w:szCs w:val="28"/>
                <w:u w:val="single" w:color="000000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m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8"/>
                <w:szCs w:val="28"/>
              </w:rPr>
              <w:t>a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in</w:t>
            </w:r>
          </w:p>
        </w:tc>
      </w:tr>
      <w:tr w:rsidR="00C77386">
        <w:trPr>
          <w:trHeight w:hRule="exact" w:val="364"/>
        </w:trPr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340" w:lineRule="exact"/>
              <w:ind w:left="177"/>
              <w:rPr>
                <w:rFonts w:ascii="Constantia" w:eastAsia="Constantia" w:hAnsi="Constantia" w:cs="Constantia"/>
                <w:sz w:val="28"/>
                <w:szCs w:val="28"/>
              </w:rPr>
            </w:pPr>
            <w:r>
              <w:rPr>
                <w:rFonts w:ascii="Constantia" w:eastAsia="Constantia" w:hAnsi="Constantia" w:cs="Constantia"/>
                <w:spacing w:val="1"/>
                <w:position w:val="1"/>
                <w:sz w:val="28"/>
                <w:szCs w:val="28"/>
              </w:rPr>
              <w:t>1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 xml:space="preserve">8    </w:t>
            </w:r>
            <w:r>
              <w:rPr>
                <w:rFonts w:ascii="Constantia" w:eastAsia="Constantia" w:hAnsi="Constantia" w:cs="Constantia"/>
                <w:spacing w:val="68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00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C77386"/>
        </w:tc>
        <w:tc>
          <w:tcPr>
            <w:tcW w:w="1482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C77386"/>
        </w:tc>
        <w:tc>
          <w:tcPr>
            <w:tcW w:w="2277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C77386"/>
        </w:tc>
      </w:tr>
      <w:tr w:rsidR="00C77386">
        <w:trPr>
          <w:trHeight w:hRule="exact" w:val="336"/>
        </w:trPr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300" w:lineRule="exact"/>
              <w:ind w:left="177"/>
              <w:rPr>
                <w:rFonts w:ascii="Constantia" w:eastAsia="Constantia" w:hAnsi="Constantia" w:cs="Constantia"/>
                <w:sz w:val="28"/>
                <w:szCs w:val="28"/>
              </w:rPr>
            </w:pPr>
            <w:r>
              <w:rPr>
                <w:rFonts w:ascii="Constantia" w:eastAsia="Constantia" w:hAnsi="Constantia" w:cs="Constantia"/>
                <w:spacing w:val="-1"/>
                <w:position w:val="1"/>
                <w:sz w:val="28"/>
                <w:szCs w:val="28"/>
              </w:rPr>
              <w:t>1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9 0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8"/>
                <w:szCs w:val="28"/>
              </w:rPr>
              <w:t>0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0e</w:t>
            </w:r>
            <w:r>
              <w:rPr>
                <w:rFonts w:ascii="Constantia" w:eastAsia="Constantia" w:hAnsi="Constantia" w:cs="Constantia"/>
                <w:spacing w:val="-10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8D44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8"/>
                <w:szCs w:val="28"/>
              </w:rPr>
              <w:t>2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418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C77386"/>
        </w:tc>
        <w:tc>
          <w:tcPr>
            <w:tcW w:w="1482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300" w:lineRule="exact"/>
              <w:ind w:left="382"/>
              <w:rPr>
                <w:rFonts w:ascii="Constantia" w:eastAsia="Constantia" w:hAnsi="Constantia" w:cs="Constantia"/>
                <w:sz w:val="28"/>
                <w:szCs w:val="28"/>
              </w:rPr>
            </w:pPr>
            <w:proofErr w:type="spellStart"/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leal</w:t>
            </w:r>
            <w:proofErr w:type="spellEnd"/>
          </w:p>
        </w:tc>
        <w:tc>
          <w:tcPr>
            <w:tcW w:w="2277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300" w:lineRule="exact"/>
              <w:ind w:left="339" w:right="-22"/>
              <w:rPr>
                <w:rFonts w:ascii="Constantia" w:eastAsia="Constantia" w:hAnsi="Constantia" w:cs="Constantia"/>
                <w:sz w:val="28"/>
                <w:szCs w:val="28"/>
              </w:rPr>
            </w:pP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24(%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e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8"/>
                <w:szCs w:val="28"/>
              </w:rPr>
              <w:t>sp</w:t>
            </w:r>
            <w:proofErr w:type="spellEnd"/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),</w:t>
            </w:r>
            <w:r>
              <w:rPr>
                <w:rFonts w:ascii="Constantia" w:eastAsia="Constantia" w:hAnsi="Constantia" w:cs="Constantia"/>
                <w:spacing w:val="-5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eax</w:t>
            </w:r>
            <w:proofErr w:type="spellEnd"/>
          </w:p>
        </w:tc>
      </w:tr>
      <w:tr w:rsidR="00C77386">
        <w:trPr>
          <w:trHeight w:hRule="exact" w:val="336"/>
        </w:trPr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300" w:lineRule="exact"/>
              <w:ind w:left="177"/>
              <w:rPr>
                <w:rFonts w:ascii="Constantia" w:eastAsia="Constantia" w:hAnsi="Constantia" w:cs="Constantia"/>
                <w:sz w:val="28"/>
                <w:szCs w:val="28"/>
              </w:rPr>
            </w:pP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20</w:t>
            </w:r>
            <w:r>
              <w:rPr>
                <w:rFonts w:ascii="Constantia" w:eastAsia="Constantia" w:hAnsi="Constantia" w:cs="Constantia"/>
                <w:spacing w:val="-3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0012</w:t>
            </w:r>
            <w:r>
              <w:rPr>
                <w:rFonts w:ascii="Constantia" w:eastAsia="Constantia" w:hAnsi="Constantia" w:cs="Constantia"/>
                <w:spacing w:val="-4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8944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8"/>
                <w:szCs w:val="28"/>
              </w:rPr>
              <w:t>2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4</w:t>
            </w:r>
            <w:r>
              <w:rPr>
                <w:rFonts w:ascii="Constantia" w:eastAsia="Constantia" w:hAnsi="Constantia" w:cs="Constantia"/>
                <w:spacing w:val="-3"/>
                <w:position w:val="1"/>
                <w:sz w:val="28"/>
                <w:szCs w:val="28"/>
              </w:rPr>
              <w:t>0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4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C77386"/>
        </w:tc>
        <w:tc>
          <w:tcPr>
            <w:tcW w:w="1482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300" w:lineRule="exact"/>
              <w:ind w:left="382"/>
              <w:rPr>
                <w:rFonts w:ascii="Constantia" w:eastAsia="Constantia" w:hAnsi="Constantia" w:cs="Constantia"/>
                <w:sz w:val="28"/>
                <w:szCs w:val="28"/>
              </w:rPr>
            </w:pPr>
            <w:proofErr w:type="spellStart"/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m</w:t>
            </w:r>
            <w:r>
              <w:rPr>
                <w:rFonts w:ascii="Constantia" w:eastAsia="Constantia" w:hAnsi="Constantia" w:cs="Constantia"/>
                <w:spacing w:val="-6"/>
                <w:position w:val="1"/>
                <w:sz w:val="28"/>
                <w:szCs w:val="28"/>
              </w:rPr>
              <w:t>o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8"/>
                <w:szCs w:val="28"/>
              </w:rPr>
              <w:t>v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l</w:t>
            </w:r>
            <w:proofErr w:type="spellEnd"/>
          </w:p>
        </w:tc>
        <w:tc>
          <w:tcPr>
            <w:tcW w:w="2277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300" w:lineRule="exact"/>
              <w:ind w:left="339"/>
              <w:rPr>
                <w:rFonts w:ascii="Constantia" w:eastAsia="Constantia" w:hAnsi="Constantia" w:cs="Constantia"/>
                <w:sz w:val="28"/>
                <w:szCs w:val="28"/>
              </w:rPr>
            </w:pP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ea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8"/>
                <w:szCs w:val="28"/>
              </w:rPr>
              <w:t>x</w:t>
            </w:r>
            <w:proofErr w:type="spellEnd"/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 xml:space="preserve">, 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8"/>
                <w:szCs w:val="28"/>
              </w:rPr>
              <w:t>4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(%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e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8"/>
                <w:szCs w:val="28"/>
              </w:rPr>
              <w:t>sp</w:t>
            </w:r>
            <w:proofErr w:type="spellEnd"/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)</w:t>
            </w:r>
          </w:p>
        </w:tc>
      </w:tr>
      <w:tr w:rsidR="00C77386">
        <w:trPr>
          <w:trHeight w:hRule="exact" w:val="364"/>
        </w:trPr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300" w:lineRule="exact"/>
              <w:ind w:left="177"/>
              <w:rPr>
                <w:rFonts w:ascii="Constantia" w:eastAsia="Constantia" w:hAnsi="Constantia" w:cs="Constantia"/>
                <w:sz w:val="28"/>
                <w:szCs w:val="28"/>
              </w:rPr>
            </w:pP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21</w:t>
            </w:r>
            <w:r>
              <w:rPr>
                <w:rFonts w:ascii="Constantia" w:eastAsia="Constantia" w:hAnsi="Constantia" w:cs="Constantia"/>
                <w:spacing w:val="-2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0016</w:t>
            </w:r>
            <w:r>
              <w:rPr>
                <w:rFonts w:ascii="Constantia" w:eastAsia="Constantia" w:hAnsi="Constantia" w:cs="Constantia"/>
                <w:spacing w:val="-4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C</w:t>
            </w:r>
            <w:r>
              <w:rPr>
                <w:rFonts w:ascii="Constantia" w:eastAsia="Constantia" w:hAnsi="Constantia" w:cs="Constantia"/>
                <w:spacing w:val="-2"/>
                <w:position w:val="1"/>
                <w:sz w:val="28"/>
                <w:szCs w:val="28"/>
              </w:rPr>
              <w:t>7</w:t>
            </w:r>
            <w:r>
              <w:rPr>
                <w:rFonts w:ascii="Constantia" w:eastAsia="Constantia" w:hAnsi="Constantia" w:cs="Constantia"/>
                <w:spacing w:val="-3"/>
                <w:position w:val="1"/>
                <w:sz w:val="28"/>
                <w:szCs w:val="28"/>
              </w:rPr>
              <w:t>0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424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8"/>
                <w:szCs w:val="28"/>
              </w:rPr>
              <w:t>0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0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C77386"/>
        </w:tc>
        <w:tc>
          <w:tcPr>
            <w:tcW w:w="1482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300" w:lineRule="exact"/>
              <w:ind w:left="382"/>
              <w:rPr>
                <w:rFonts w:ascii="Constantia" w:eastAsia="Constantia" w:hAnsi="Constantia" w:cs="Constantia"/>
                <w:sz w:val="28"/>
                <w:szCs w:val="28"/>
              </w:rPr>
            </w:pPr>
            <w:proofErr w:type="spellStart"/>
            <w:r>
              <w:rPr>
                <w:rFonts w:ascii="Constantia" w:eastAsia="Constantia" w:hAnsi="Constantia" w:cs="Constantia"/>
                <w:spacing w:val="-1"/>
                <w:position w:val="1"/>
                <w:sz w:val="28"/>
                <w:szCs w:val="28"/>
              </w:rPr>
              <w:t>m</w:t>
            </w:r>
            <w:r>
              <w:rPr>
                <w:rFonts w:ascii="Constantia" w:eastAsia="Constantia" w:hAnsi="Constantia" w:cs="Constantia"/>
                <w:spacing w:val="-6"/>
                <w:position w:val="1"/>
                <w:sz w:val="28"/>
                <w:szCs w:val="28"/>
              </w:rPr>
              <w:t>o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8"/>
                <w:szCs w:val="28"/>
              </w:rPr>
              <w:t>v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l</w:t>
            </w:r>
            <w:proofErr w:type="spellEnd"/>
          </w:p>
        </w:tc>
        <w:tc>
          <w:tcPr>
            <w:tcW w:w="2277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300" w:lineRule="exact"/>
              <w:ind w:left="339"/>
              <w:rPr>
                <w:rFonts w:ascii="Constantia" w:eastAsia="Constantia" w:hAnsi="Constantia" w:cs="Constantia"/>
                <w:sz w:val="28"/>
                <w:szCs w:val="28"/>
              </w:rPr>
            </w:pPr>
            <w:r>
              <w:rPr>
                <w:rFonts w:ascii="Constantia" w:eastAsia="Constantia" w:hAnsi="Constantia" w:cs="Constantia"/>
                <w:spacing w:val="-1"/>
                <w:position w:val="1"/>
                <w:sz w:val="28"/>
                <w:szCs w:val="28"/>
              </w:rPr>
              <w:t>$</w:t>
            </w:r>
            <w:r>
              <w:rPr>
                <w:rFonts w:ascii="Constantia" w:eastAsia="Constantia" w:hAnsi="Constantia" w:cs="Constantia"/>
                <w:spacing w:val="-3"/>
                <w:position w:val="1"/>
                <w:sz w:val="28"/>
                <w:szCs w:val="28"/>
              </w:rPr>
              <w:t>L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C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8"/>
                <w:szCs w:val="28"/>
              </w:rPr>
              <w:t>0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,</w:t>
            </w:r>
            <w:r>
              <w:rPr>
                <w:rFonts w:ascii="Constantia" w:eastAsia="Constantia" w:hAnsi="Constantia" w:cs="Constantia"/>
                <w:spacing w:val="-5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(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8"/>
                <w:szCs w:val="28"/>
              </w:rPr>
              <w:t>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e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8"/>
                <w:szCs w:val="28"/>
              </w:rPr>
              <w:t>sp</w:t>
            </w:r>
            <w:proofErr w:type="spellEnd"/>
            <w:r>
              <w:rPr>
                <w:rFonts w:ascii="Constantia" w:eastAsia="Constantia" w:hAnsi="Constantia" w:cs="Constantia"/>
                <w:position w:val="1"/>
                <w:sz w:val="28"/>
                <w:szCs w:val="28"/>
              </w:rPr>
              <w:t>)</w:t>
            </w:r>
          </w:p>
        </w:tc>
      </w:tr>
    </w:tbl>
    <w:p w:rsidR="00C77386" w:rsidRDefault="004B3236">
      <w:pPr>
        <w:spacing w:line="280" w:lineRule="exact"/>
        <w:ind w:left="999"/>
        <w:rPr>
          <w:rFonts w:ascii="Constantia" w:eastAsia="Constantia" w:hAnsi="Constantia" w:cs="Constantia"/>
          <w:sz w:val="28"/>
          <w:szCs w:val="28"/>
        </w:rPr>
      </w:pPr>
      <w:r>
        <w:rPr>
          <w:rFonts w:ascii="Constantia" w:eastAsia="Constantia" w:hAnsi="Constantia" w:cs="Constantia"/>
          <w:position w:val="2"/>
          <w:sz w:val="28"/>
          <w:szCs w:val="28"/>
        </w:rPr>
        <w:t xml:space="preserve">21    </w:t>
      </w:r>
      <w:r>
        <w:rPr>
          <w:rFonts w:ascii="Constantia" w:eastAsia="Constantia" w:hAnsi="Constantia" w:cs="Constantia"/>
          <w:spacing w:val="68"/>
          <w:position w:val="2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position w:val="2"/>
          <w:sz w:val="28"/>
          <w:szCs w:val="28"/>
        </w:rPr>
        <w:t>000000</w:t>
      </w:r>
    </w:p>
    <w:p w:rsidR="00C77386" w:rsidRDefault="004B3236">
      <w:pPr>
        <w:spacing w:line="320" w:lineRule="exact"/>
        <w:ind w:left="999"/>
        <w:rPr>
          <w:rFonts w:ascii="Constantia" w:eastAsia="Constantia" w:hAnsi="Constantia" w:cs="Constantia"/>
          <w:sz w:val="28"/>
          <w:szCs w:val="28"/>
        </w:rPr>
      </w:pPr>
      <w:r>
        <w:rPr>
          <w:rFonts w:ascii="Constantia" w:eastAsia="Constantia" w:hAnsi="Constantia" w:cs="Constantia"/>
          <w:position w:val="1"/>
          <w:sz w:val="28"/>
          <w:szCs w:val="28"/>
        </w:rPr>
        <w:t>22</w:t>
      </w:r>
      <w:r>
        <w:rPr>
          <w:rFonts w:ascii="Constantia" w:eastAsia="Constantia" w:hAnsi="Constantia" w:cs="Constantia"/>
          <w:spacing w:val="-2"/>
          <w:position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position w:val="1"/>
          <w:sz w:val="28"/>
          <w:szCs w:val="28"/>
        </w:rPr>
        <w:t>001d</w:t>
      </w:r>
      <w:r>
        <w:rPr>
          <w:rFonts w:ascii="Constantia" w:eastAsia="Constantia" w:hAnsi="Constantia" w:cs="Constantia"/>
          <w:spacing w:val="-3"/>
          <w:position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position w:val="1"/>
          <w:sz w:val="28"/>
          <w:szCs w:val="28"/>
        </w:rPr>
        <w:t xml:space="preserve">E8000000                           </w:t>
      </w:r>
      <w:r>
        <w:rPr>
          <w:rFonts w:ascii="Constantia" w:eastAsia="Constantia" w:hAnsi="Constantia" w:cs="Constantia"/>
          <w:spacing w:val="46"/>
          <w:position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position w:val="1"/>
          <w:sz w:val="28"/>
          <w:szCs w:val="28"/>
        </w:rPr>
        <w:t xml:space="preserve">call             </w:t>
      </w:r>
      <w:r>
        <w:rPr>
          <w:rFonts w:ascii="Constantia" w:eastAsia="Constantia" w:hAnsi="Constantia" w:cs="Constantia"/>
          <w:spacing w:val="38"/>
          <w:position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spacing w:val="1"/>
          <w:position w:val="1"/>
          <w:sz w:val="28"/>
          <w:szCs w:val="28"/>
        </w:rPr>
        <w:t>_</w:t>
      </w:r>
      <w:proofErr w:type="spellStart"/>
      <w:r>
        <w:rPr>
          <w:rFonts w:ascii="Constantia" w:eastAsia="Constantia" w:hAnsi="Constantia" w:cs="Constantia"/>
          <w:spacing w:val="-1"/>
          <w:position w:val="1"/>
          <w:sz w:val="28"/>
          <w:szCs w:val="28"/>
        </w:rPr>
        <w:t>s</w:t>
      </w:r>
      <w:r>
        <w:rPr>
          <w:rFonts w:ascii="Constantia" w:eastAsia="Constantia" w:hAnsi="Constantia" w:cs="Constantia"/>
          <w:position w:val="1"/>
          <w:sz w:val="28"/>
          <w:szCs w:val="28"/>
        </w:rPr>
        <w:t>canf</w:t>
      </w:r>
      <w:proofErr w:type="spellEnd"/>
    </w:p>
    <w:p w:rsidR="00C77386" w:rsidRDefault="004B3236">
      <w:pPr>
        <w:spacing w:line="320" w:lineRule="exact"/>
        <w:ind w:left="999"/>
        <w:rPr>
          <w:rFonts w:ascii="Constantia" w:eastAsia="Constantia" w:hAnsi="Constantia" w:cs="Constantia"/>
          <w:sz w:val="28"/>
          <w:szCs w:val="28"/>
        </w:rPr>
      </w:pPr>
      <w:r>
        <w:rPr>
          <w:rFonts w:ascii="Constantia" w:eastAsia="Constantia" w:hAnsi="Constantia" w:cs="Constantia"/>
          <w:position w:val="1"/>
          <w:sz w:val="28"/>
          <w:szCs w:val="28"/>
        </w:rPr>
        <w:t xml:space="preserve">22    </w:t>
      </w:r>
      <w:r>
        <w:rPr>
          <w:rFonts w:ascii="Constantia" w:eastAsia="Constantia" w:hAnsi="Constantia" w:cs="Constantia"/>
          <w:spacing w:val="68"/>
          <w:position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position w:val="1"/>
          <w:sz w:val="28"/>
          <w:szCs w:val="28"/>
        </w:rPr>
        <w:t>00</w:t>
      </w:r>
    </w:p>
    <w:p w:rsidR="00C77386" w:rsidRDefault="004B3236">
      <w:pPr>
        <w:spacing w:line="320" w:lineRule="exact"/>
        <w:ind w:left="999"/>
        <w:rPr>
          <w:rFonts w:ascii="Constantia" w:eastAsia="Constantia" w:hAnsi="Constantia" w:cs="Constantia"/>
          <w:sz w:val="28"/>
          <w:szCs w:val="28"/>
        </w:rPr>
      </w:pPr>
      <w:r>
        <w:rPr>
          <w:rFonts w:ascii="Constantia" w:eastAsia="Constantia" w:hAnsi="Constantia" w:cs="Constantia"/>
          <w:spacing w:val="-4"/>
          <w:position w:val="1"/>
          <w:sz w:val="28"/>
          <w:szCs w:val="28"/>
        </w:rPr>
        <w:t>2</w:t>
      </w:r>
      <w:r>
        <w:rPr>
          <w:rFonts w:ascii="Constantia" w:eastAsia="Constantia" w:hAnsi="Constantia" w:cs="Constantia"/>
          <w:position w:val="1"/>
          <w:sz w:val="28"/>
          <w:szCs w:val="28"/>
        </w:rPr>
        <w:t>3</w:t>
      </w:r>
      <w:r>
        <w:rPr>
          <w:rFonts w:ascii="Constantia" w:eastAsia="Constantia" w:hAnsi="Constantia" w:cs="Constantia"/>
          <w:spacing w:val="-1"/>
          <w:position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position w:val="1"/>
          <w:sz w:val="28"/>
          <w:szCs w:val="28"/>
        </w:rPr>
        <w:t>0</w:t>
      </w:r>
      <w:r>
        <w:rPr>
          <w:rFonts w:ascii="Constantia" w:eastAsia="Constantia" w:hAnsi="Constantia" w:cs="Constantia"/>
          <w:spacing w:val="-5"/>
          <w:position w:val="1"/>
          <w:sz w:val="28"/>
          <w:szCs w:val="28"/>
        </w:rPr>
        <w:t>0</w:t>
      </w:r>
      <w:r>
        <w:rPr>
          <w:rFonts w:ascii="Constantia" w:eastAsia="Constantia" w:hAnsi="Constantia" w:cs="Constantia"/>
          <w:position w:val="1"/>
          <w:sz w:val="28"/>
          <w:szCs w:val="28"/>
        </w:rPr>
        <w:t>22</w:t>
      </w:r>
      <w:r>
        <w:rPr>
          <w:rFonts w:ascii="Constantia" w:eastAsia="Constantia" w:hAnsi="Constantia" w:cs="Constantia"/>
          <w:spacing w:val="-5"/>
          <w:position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position w:val="1"/>
          <w:sz w:val="28"/>
          <w:szCs w:val="28"/>
        </w:rPr>
        <w:t xml:space="preserve">EB69                                   </w:t>
      </w:r>
      <w:r>
        <w:rPr>
          <w:rFonts w:ascii="Constantia" w:eastAsia="Constantia" w:hAnsi="Constantia" w:cs="Constantia"/>
          <w:spacing w:val="64"/>
          <w:position w:val="1"/>
          <w:sz w:val="28"/>
          <w:szCs w:val="28"/>
        </w:rPr>
        <w:t xml:space="preserve"> </w:t>
      </w:r>
      <w:proofErr w:type="spellStart"/>
      <w:r>
        <w:rPr>
          <w:rFonts w:ascii="Constantia" w:eastAsia="Constantia" w:hAnsi="Constantia" w:cs="Constantia"/>
          <w:position w:val="1"/>
          <w:sz w:val="28"/>
          <w:szCs w:val="28"/>
        </w:rPr>
        <w:t>jmp</w:t>
      </w:r>
      <w:proofErr w:type="spellEnd"/>
      <w:r>
        <w:rPr>
          <w:rFonts w:ascii="Constantia" w:eastAsia="Constantia" w:hAnsi="Constantia" w:cs="Constantia"/>
          <w:position w:val="1"/>
          <w:sz w:val="28"/>
          <w:szCs w:val="28"/>
        </w:rPr>
        <w:t xml:space="preserve">            </w:t>
      </w:r>
      <w:r>
        <w:rPr>
          <w:rFonts w:ascii="Constantia" w:eastAsia="Constantia" w:hAnsi="Constantia" w:cs="Constantia"/>
          <w:spacing w:val="55"/>
          <w:position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position w:val="1"/>
          <w:sz w:val="28"/>
          <w:szCs w:val="28"/>
        </w:rPr>
        <w:t>L2</w:t>
      </w:r>
    </w:p>
    <w:p w:rsidR="00C77386" w:rsidRDefault="00C77386">
      <w:pPr>
        <w:spacing w:line="320" w:lineRule="exact"/>
        <w:ind w:left="999"/>
        <w:rPr>
          <w:rFonts w:ascii="Constantia" w:eastAsia="Constantia" w:hAnsi="Constantia" w:cs="Constantia"/>
          <w:sz w:val="28"/>
          <w:szCs w:val="28"/>
        </w:rPr>
        <w:sectPr w:rsidR="00C77386">
          <w:pgSz w:w="14400" w:h="10800" w:orient="landscape"/>
          <w:pgMar w:top="660" w:right="2060" w:bottom="0" w:left="2060" w:header="720" w:footer="720" w:gutter="0"/>
          <w:cols w:space="720"/>
        </w:sectPr>
      </w:pPr>
      <w:r w:rsidRPr="00C77386">
        <w:pict>
          <v:shape id="_x0000_s1061" type="#_x0000_t202" style="position:absolute;left:0;text-align:left;margin-left:150.95pt;margin-top:16.55pt;width:395.55pt;height:206.65pt;z-index:-251658752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3261"/>
                    <w:gridCol w:w="2004"/>
                    <w:gridCol w:w="2647"/>
                  </w:tblGrid>
                  <w:tr w:rsidR="00C77386">
                    <w:trPr>
                      <w:trHeight w:hRule="exact" w:val="364"/>
                    </w:trPr>
                    <w:tc>
                      <w:tcPr>
                        <w:tcW w:w="32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77386" w:rsidRDefault="004B3236">
                        <w:pPr>
                          <w:spacing w:line="340" w:lineRule="exact"/>
                          <w:ind w:left="40"/>
                          <w:rPr>
                            <w:rFonts w:ascii="Constantia" w:eastAsia="Constantia" w:hAnsi="Constantia" w:cs="Constantia"/>
                            <w:sz w:val="28"/>
                            <w:szCs w:val="28"/>
                          </w:rPr>
                        </w:pPr>
                        <w:r>
                          <w:rPr>
                            <w:rFonts w:ascii="Constantia" w:eastAsia="Constantia" w:hAnsi="Constantia" w:cs="Constantia"/>
                            <w:spacing w:val="-4"/>
                            <w:position w:val="1"/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5</w:t>
                        </w:r>
                        <w:r>
                          <w:rPr>
                            <w:rFonts w:ascii="Constantia" w:eastAsia="Constantia" w:hAnsi="Constantia" w:cs="Constantia"/>
                            <w:spacing w:val="-2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0</w:t>
                        </w:r>
                        <w:r>
                          <w:rPr>
                            <w:rFonts w:ascii="Constantia" w:eastAsia="Constantia" w:hAnsi="Constantia" w:cs="Constantia"/>
                            <w:spacing w:val="-5"/>
                            <w:position w:val="1"/>
                            <w:sz w:val="28"/>
                            <w:szCs w:val="28"/>
                          </w:rPr>
                          <w:t>0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24</w:t>
                        </w:r>
                        <w:r>
                          <w:rPr>
                            <w:rFonts w:ascii="Constantia" w:eastAsia="Constantia" w:hAnsi="Constantia" w:cs="Constantia"/>
                            <w:spacing w:val="-5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8B4C2418</w:t>
                        </w:r>
                      </w:p>
                    </w:tc>
                    <w:tc>
                      <w:tcPr>
                        <w:tcW w:w="200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77386" w:rsidRDefault="004B3236">
                        <w:pPr>
                          <w:spacing w:line="340" w:lineRule="exact"/>
                          <w:ind w:left="964"/>
                          <w:rPr>
                            <w:rFonts w:ascii="Constantia" w:eastAsia="Constantia" w:hAnsi="Constantia" w:cs="Constantia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m</w:t>
                        </w:r>
                        <w:r>
                          <w:rPr>
                            <w:rFonts w:ascii="Constantia" w:eastAsia="Constantia" w:hAnsi="Constantia" w:cs="Constantia"/>
                            <w:spacing w:val="-6"/>
                            <w:position w:val="1"/>
                            <w:sz w:val="28"/>
                            <w:szCs w:val="28"/>
                          </w:rPr>
                          <w:t>o</w:t>
                        </w:r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>v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l</w:t>
                        </w:r>
                        <w:proofErr w:type="spellEnd"/>
                      </w:p>
                    </w:tc>
                    <w:tc>
                      <w:tcPr>
                        <w:tcW w:w="264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77386" w:rsidRDefault="004B3236">
                        <w:pPr>
                          <w:spacing w:line="340" w:lineRule="exact"/>
                          <w:ind w:left="400"/>
                          <w:rPr>
                            <w:rFonts w:ascii="Constantia" w:eastAsia="Constantia" w:hAnsi="Constantia" w:cs="Constantia"/>
                            <w:sz w:val="28"/>
                            <w:szCs w:val="28"/>
                          </w:rPr>
                        </w:pP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24(%</w:t>
                        </w:r>
                        <w:proofErr w:type="spellStart"/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e</w:t>
                        </w:r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>sp</w:t>
                        </w:r>
                        <w:proofErr w:type="spellEnd"/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),</w:t>
                        </w:r>
                        <w:r>
                          <w:rPr>
                            <w:rFonts w:ascii="Constantia" w:eastAsia="Constantia" w:hAnsi="Constantia" w:cs="Constantia"/>
                            <w:spacing w:val="-5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%</w:t>
                        </w:r>
                        <w:proofErr w:type="spellStart"/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ecx</w:t>
                        </w:r>
                        <w:proofErr w:type="spellEnd"/>
                      </w:p>
                    </w:tc>
                  </w:tr>
                  <w:tr w:rsidR="00C77386">
                    <w:trPr>
                      <w:trHeight w:hRule="exact" w:val="309"/>
                    </w:trPr>
                    <w:tc>
                      <w:tcPr>
                        <w:tcW w:w="32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77386" w:rsidRDefault="004B3236">
                        <w:pPr>
                          <w:spacing w:line="300" w:lineRule="exact"/>
                          <w:ind w:left="40"/>
                          <w:rPr>
                            <w:rFonts w:ascii="Constantia" w:eastAsia="Constantia" w:hAnsi="Constantia" w:cs="Constantia"/>
                            <w:sz w:val="28"/>
                            <w:szCs w:val="28"/>
                          </w:rPr>
                        </w:pP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26</w:t>
                        </w:r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0</w:t>
                        </w:r>
                        <w:r>
                          <w:rPr>
                            <w:rFonts w:ascii="Constantia" w:eastAsia="Constantia" w:hAnsi="Constantia" w:cs="Constantia"/>
                            <w:spacing w:val="-5"/>
                            <w:position w:val="1"/>
                            <w:sz w:val="28"/>
                            <w:szCs w:val="28"/>
                          </w:rPr>
                          <w:t>0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28</w:t>
                        </w:r>
                        <w:r>
                          <w:rPr>
                            <w:rFonts w:ascii="Constantia" w:eastAsia="Constantia" w:hAnsi="Constantia" w:cs="Constantia"/>
                            <w:spacing w:val="-4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nstantia" w:eastAsia="Constantia" w:hAnsi="Constantia" w:cs="Constantia"/>
                            <w:spacing w:val="-2"/>
                            <w:position w:val="1"/>
                            <w:sz w:val="28"/>
                            <w:szCs w:val="28"/>
                          </w:rPr>
                          <w:t>B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A</w:t>
                        </w:r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>6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7</w:t>
                        </w:r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>666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6</w:t>
                        </w:r>
                      </w:p>
                    </w:tc>
                    <w:tc>
                      <w:tcPr>
                        <w:tcW w:w="200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77386" w:rsidRDefault="004B3236">
                        <w:pPr>
                          <w:spacing w:line="300" w:lineRule="exact"/>
                          <w:ind w:left="964"/>
                          <w:rPr>
                            <w:rFonts w:ascii="Constantia" w:eastAsia="Constantia" w:hAnsi="Constantia" w:cs="Constantia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>m</w:t>
                        </w:r>
                        <w:r>
                          <w:rPr>
                            <w:rFonts w:ascii="Constantia" w:eastAsia="Constantia" w:hAnsi="Constantia" w:cs="Constantia"/>
                            <w:spacing w:val="-6"/>
                            <w:position w:val="1"/>
                            <w:sz w:val="28"/>
                            <w:szCs w:val="28"/>
                          </w:rPr>
                          <w:t>o</w:t>
                        </w:r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>v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l</w:t>
                        </w:r>
                        <w:proofErr w:type="spellEnd"/>
                      </w:p>
                    </w:tc>
                    <w:tc>
                      <w:tcPr>
                        <w:tcW w:w="264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77386" w:rsidRDefault="004B3236">
                        <w:pPr>
                          <w:spacing w:line="300" w:lineRule="exact"/>
                          <w:ind w:left="400" w:right="-22"/>
                          <w:rPr>
                            <w:rFonts w:ascii="Constantia" w:eastAsia="Constantia" w:hAnsi="Constantia" w:cs="Constantia"/>
                            <w:sz w:val="28"/>
                            <w:szCs w:val="28"/>
                          </w:rPr>
                        </w:pPr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>$</w:t>
                        </w:r>
                        <w:r>
                          <w:rPr>
                            <w:rFonts w:ascii="Constantia" w:eastAsia="Constantia" w:hAnsi="Constantia" w:cs="Constantia"/>
                            <w:spacing w:val="-4"/>
                            <w:position w:val="1"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="Constantia" w:eastAsia="Constantia" w:hAnsi="Constantia" w:cs="Constantia"/>
                            <w:spacing w:val="5"/>
                            <w:position w:val="1"/>
                            <w:sz w:val="28"/>
                            <w:szCs w:val="28"/>
                          </w:rPr>
                          <w:t>7</w:t>
                        </w:r>
                        <w:r>
                          <w:rPr>
                            <w:rFonts w:ascii="Constantia" w:eastAsia="Constantia" w:hAnsi="Constantia" w:cs="Constantia"/>
                            <w:spacing w:val="-4"/>
                            <w:position w:val="1"/>
                            <w:sz w:val="28"/>
                            <w:szCs w:val="28"/>
                          </w:rPr>
                          <w:t>17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986</w:t>
                        </w:r>
                        <w:r>
                          <w:rPr>
                            <w:rFonts w:ascii="Constantia" w:eastAsia="Constantia" w:hAnsi="Constantia" w:cs="Constantia"/>
                            <w:spacing w:val="1"/>
                            <w:position w:val="1"/>
                            <w:sz w:val="28"/>
                            <w:szCs w:val="28"/>
                          </w:rPr>
                          <w:t>9</w:t>
                        </w:r>
                        <w:r>
                          <w:rPr>
                            <w:rFonts w:ascii="Constantia" w:eastAsia="Constantia" w:hAnsi="Constantia" w:cs="Constantia"/>
                            <w:spacing w:val="-2"/>
                            <w:position w:val="1"/>
                            <w:sz w:val="28"/>
                            <w:szCs w:val="28"/>
                          </w:rPr>
                          <w:t>19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,</w:t>
                        </w:r>
                        <w:r>
                          <w:rPr>
                            <w:rFonts w:ascii="Constantia" w:eastAsia="Constantia" w:hAnsi="Constantia" w:cs="Constantia"/>
                            <w:spacing w:val="-8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%</w:t>
                        </w:r>
                        <w:proofErr w:type="spellStart"/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e</w:t>
                        </w:r>
                        <w:r>
                          <w:rPr>
                            <w:rFonts w:ascii="Constantia" w:eastAsia="Constantia" w:hAnsi="Constantia" w:cs="Constantia"/>
                            <w:spacing w:val="-2"/>
                            <w:position w:val="1"/>
                            <w:sz w:val="28"/>
                            <w:szCs w:val="28"/>
                          </w:rPr>
                          <w:t>d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x</w:t>
                        </w:r>
                        <w:proofErr w:type="spellEnd"/>
                      </w:p>
                    </w:tc>
                  </w:tr>
                  <w:tr w:rsidR="00C77386">
                    <w:trPr>
                      <w:trHeight w:hRule="exact" w:val="363"/>
                    </w:trPr>
                    <w:tc>
                      <w:tcPr>
                        <w:tcW w:w="32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77386" w:rsidRDefault="004B3236">
                        <w:pPr>
                          <w:spacing w:line="340" w:lineRule="exact"/>
                          <w:ind w:left="40"/>
                          <w:rPr>
                            <w:rFonts w:ascii="Constantia" w:eastAsia="Constantia" w:hAnsi="Constantia" w:cs="Constantia"/>
                            <w:sz w:val="28"/>
                            <w:szCs w:val="28"/>
                          </w:rPr>
                        </w:pP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 xml:space="preserve">26    </w:t>
                        </w:r>
                        <w:r>
                          <w:rPr>
                            <w:rFonts w:ascii="Constantia" w:eastAsia="Constantia" w:hAnsi="Constantia" w:cs="Constantia"/>
                            <w:spacing w:val="69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66</w:t>
                        </w:r>
                      </w:p>
                    </w:tc>
                    <w:tc>
                      <w:tcPr>
                        <w:tcW w:w="200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77386" w:rsidRDefault="00C77386"/>
                    </w:tc>
                    <w:tc>
                      <w:tcPr>
                        <w:tcW w:w="264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77386" w:rsidRDefault="00C77386"/>
                    </w:tc>
                  </w:tr>
                  <w:tr w:rsidR="00C77386">
                    <w:trPr>
                      <w:trHeight w:hRule="exact" w:val="336"/>
                    </w:trPr>
                    <w:tc>
                      <w:tcPr>
                        <w:tcW w:w="32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77386" w:rsidRDefault="004B3236">
                        <w:pPr>
                          <w:spacing w:line="300" w:lineRule="exact"/>
                          <w:ind w:left="40"/>
                          <w:rPr>
                            <w:rFonts w:ascii="Constantia" w:eastAsia="Constantia" w:hAnsi="Constantia" w:cs="Constantia"/>
                            <w:sz w:val="28"/>
                            <w:szCs w:val="28"/>
                          </w:rPr>
                        </w:pPr>
                        <w:r>
                          <w:rPr>
                            <w:rFonts w:ascii="Constantia" w:eastAsia="Constantia" w:hAnsi="Constantia" w:cs="Constantia"/>
                            <w:spacing w:val="-4"/>
                            <w:position w:val="1"/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7</w:t>
                        </w:r>
                        <w:r>
                          <w:rPr>
                            <w:rFonts w:ascii="Constantia" w:eastAsia="Constantia" w:hAnsi="Constantia" w:cs="Constantia"/>
                            <w:spacing w:val="-2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0</w:t>
                        </w:r>
                        <w:r>
                          <w:rPr>
                            <w:rFonts w:ascii="Constantia" w:eastAsia="Constantia" w:hAnsi="Constantia" w:cs="Constantia"/>
                            <w:spacing w:val="-5"/>
                            <w:position w:val="1"/>
                            <w:sz w:val="28"/>
                            <w:szCs w:val="28"/>
                          </w:rPr>
                          <w:t>0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2d</w:t>
                        </w:r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89C8</w:t>
                        </w:r>
                      </w:p>
                    </w:tc>
                    <w:tc>
                      <w:tcPr>
                        <w:tcW w:w="200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77386" w:rsidRDefault="004B3236">
                        <w:pPr>
                          <w:spacing w:line="300" w:lineRule="exact"/>
                          <w:ind w:left="964"/>
                          <w:rPr>
                            <w:rFonts w:ascii="Constantia" w:eastAsia="Constantia" w:hAnsi="Constantia" w:cs="Constantia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m</w:t>
                        </w:r>
                        <w:r>
                          <w:rPr>
                            <w:rFonts w:ascii="Constantia" w:eastAsia="Constantia" w:hAnsi="Constantia" w:cs="Constantia"/>
                            <w:spacing w:val="-6"/>
                            <w:position w:val="1"/>
                            <w:sz w:val="28"/>
                            <w:szCs w:val="28"/>
                          </w:rPr>
                          <w:t>o</w:t>
                        </w:r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>v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l</w:t>
                        </w:r>
                        <w:proofErr w:type="spellEnd"/>
                      </w:p>
                    </w:tc>
                    <w:tc>
                      <w:tcPr>
                        <w:tcW w:w="264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77386" w:rsidRDefault="004B3236">
                        <w:pPr>
                          <w:spacing w:line="300" w:lineRule="exact"/>
                          <w:ind w:left="400"/>
                          <w:rPr>
                            <w:rFonts w:ascii="Constantia" w:eastAsia="Constantia" w:hAnsi="Constantia" w:cs="Constantia"/>
                            <w:sz w:val="28"/>
                            <w:szCs w:val="28"/>
                          </w:rPr>
                        </w:pP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%</w:t>
                        </w:r>
                        <w:proofErr w:type="spellStart"/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ecx</w:t>
                        </w:r>
                        <w:proofErr w:type="spellEnd"/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 xml:space="preserve">, </w:t>
                        </w:r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>%</w:t>
                        </w:r>
                        <w:proofErr w:type="spellStart"/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eax</w:t>
                        </w:r>
                        <w:proofErr w:type="spellEnd"/>
                      </w:p>
                    </w:tc>
                  </w:tr>
                  <w:tr w:rsidR="00C77386">
                    <w:trPr>
                      <w:trHeight w:hRule="exact" w:val="336"/>
                    </w:trPr>
                    <w:tc>
                      <w:tcPr>
                        <w:tcW w:w="32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77386" w:rsidRDefault="004B3236">
                        <w:pPr>
                          <w:spacing w:line="300" w:lineRule="exact"/>
                          <w:ind w:left="40"/>
                          <w:rPr>
                            <w:rFonts w:ascii="Constantia" w:eastAsia="Constantia" w:hAnsi="Constantia" w:cs="Constantia"/>
                            <w:sz w:val="28"/>
                            <w:szCs w:val="28"/>
                          </w:rPr>
                        </w:pP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28</w:t>
                        </w:r>
                        <w:r>
                          <w:rPr>
                            <w:rFonts w:ascii="Constantia" w:eastAsia="Constantia" w:hAnsi="Constantia" w:cs="Constantia"/>
                            <w:spacing w:val="-2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0</w:t>
                        </w:r>
                        <w:r>
                          <w:rPr>
                            <w:rFonts w:ascii="Constantia" w:eastAsia="Constantia" w:hAnsi="Constantia" w:cs="Constantia"/>
                            <w:spacing w:val="-5"/>
                            <w:position w:val="1"/>
                            <w:sz w:val="28"/>
                            <w:szCs w:val="28"/>
                          </w:rPr>
                          <w:t>0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2f</w:t>
                        </w:r>
                        <w:r>
                          <w:rPr>
                            <w:rFonts w:ascii="Constantia" w:eastAsia="Constantia" w:hAnsi="Constantia" w:cs="Constantia"/>
                            <w:spacing w:val="3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F</w:t>
                        </w:r>
                        <w:r>
                          <w:rPr>
                            <w:rFonts w:ascii="Constantia" w:eastAsia="Constantia" w:hAnsi="Constantia" w:cs="Constantia"/>
                            <w:spacing w:val="1"/>
                            <w:position w:val="1"/>
                            <w:sz w:val="28"/>
                            <w:szCs w:val="28"/>
                          </w:rPr>
                          <w:t>7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EA</w:t>
                        </w:r>
                      </w:p>
                    </w:tc>
                    <w:tc>
                      <w:tcPr>
                        <w:tcW w:w="200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77386" w:rsidRDefault="004B3236">
                        <w:pPr>
                          <w:spacing w:line="300" w:lineRule="exact"/>
                          <w:ind w:left="964"/>
                          <w:rPr>
                            <w:rFonts w:ascii="Constantia" w:eastAsia="Constantia" w:hAnsi="Constantia" w:cs="Constantia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i</w:t>
                        </w:r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>m</w:t>
                        </w:r>
                        <w:r>
                          <w:rPr>
                            <w:rFonts w:ascii="Constantia" w:eastAsia="Constantia" w:hAnsi="Constantia" w:cs="Constantia"/>
                            <w:spacing w:val="1"/>
                            <w:position w:val="1"/>
                            <w:sz w:val="28"/>
                            <w:szCs w:val="28"/>
                          </w:rPr>
                          <w:t>u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ll</w:t>
                        </w:r>
                        <w:proofErr w:type="spellEnd"/>
                      </w:p>
                    </w:tc>
                    <w:tc>
                      <w:tcPr>
                        <w:tcW w:w="264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77386" w:rsidRDefault="004B3236">
                        <w:pPr>
                          <w:spacing w:line="300" w:lineRule="exact"/>
                          <w:ind w:left="400"/>
                          <w:rPr>
                            <w:rFonts w:ascii="Constantia" w:eastAsia="Constantia" w:hAnsi="Constantia" w:cs="Constantia"/>
                            <w:sz w:val="28"/>
                            <w:szCs w:val="28"/>
                          </w:rPr>
                        </w:pP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%</w:t>
                        </w:r>
                        <w:proofErr w:type="spellStart"/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e</w:t>
                        </w:r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>d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x</w:t>
                        </w:r>
                        <w:proofErr w:type="spellEnd"/>
                      </w:p>
                    </w:tc>
                  </w:tr>
                  <w:tr w:rsidR="00C77386">
                    <w:trPr>
                      <w:trHeight w:hRule="exact" w:val="336"/>
                    </w:trPr>
                    <w:tc>
                      <w:tcPr>
                        <w:tcW w:w="32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77386" w:rsidRDefault="004B3236">
                        <w:pPr>
                          <w:spacing w:line="300" w:lineRule="exact"/>
                          <w:ind w:left="40"/>
                          <w:rPr>
                            <w:rFonts w:ascii="Constantia" w:eastAsia="Constantia" w:hAnsi="Constantia" w:cs="Constantia"/>
                            <w:sz w:val="28"/>
                            <w:szCs w:val="28"/>
                          </w:rPr>
                        </w:pPr>
                        <w:r>
                          <w:rPr>
                            <w:rFonts w:ascii="Constantia" w:eastAsia="Constantia" w:hAnsi="Constantia" w:cs="Constantia"/>
                            <w:spacing w:val="-2"/>
                            <w:position w:val="1"/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9</w:t>
                        </w:r>
                        <w:r>
                          <w:rPr>
                            <w:rFonts w:ascii="Constantia" w:eastAsia="Constantia" w:hAnsi="Constantia" w:cs="Constantia"/>
                            <w:spacing w:val="-3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00</w:t>
                        </w:r>
                        <w:r>
                          <w:rPr>
                            <w:rFonts w:ascii="Constantia" w:eastAsia="Constantia" w:hAnsi="Constantia" w:cs="Constantia"/>
                            <w:spacing w:val="1"/>
                            <w:position w:val="1"/>
                            <w:sz w:val="28"/>
                            <w:szCs w:val="28"/>
                          </w:rPr>
                          <w:t>3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="Constantia" w:eastAsia="Constantia" w:hAnsi="Constantia" w:cs="Constantia"/>
                            <w:spacing w:val="-2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C1</w:t>
                        </w:r>
                        <w:r>
                          <w:rPr>
                            <w:rFonts w:ascii="Constantia" w:eastAsia="Constantia" w:hAnsi="Constantia" w:cs="Constantia"/>
                            <w:spacing w:val="-17"/>
                            <w:position w:val="1"/>
                            <w:sz w:val="28"/>
                            <w:szCs w:val="28"/>
                          </w:rPr>
                          <w:t>F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A</w:t>
                        </w:r>
                        <w:r>
                          <w:rPr>
                            <w:rFonts w:ascii="Constantia" w:eastAsia="Constantia" w:hAnsi="Constantia" w:cs="Constantia"/>
                            <w:spacing w:val="-4"/>
                            <w:position w:val="1"/>
                            <w:sz w:val="28"/>
                            <w:szCs w:val="28"/>
                          </w:rPr>
                          <w:t>0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2</w:t>
                        </w:r>
                      </w:p>
                    </w:tc>
                    <w:tc>
                      <w:tcPr>
                        <w:tcW w:w="200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77386" w:rsidRDefault="004B3236">
                        <w:pPr>
                          <w:spacing w:line="300" w:lineRule="exact"/>
                          <w:ind w:left="964"/>
                          <w:rPr>
                            <w:rFonts w:ascii="Constantia" w:eastAsia="Constantia" w:hAnsi="Constantia" w:cs="Constantia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>s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a</w:t>
                        </w:r>
                        <w:r>
                          <w:rPr>
                            <w:rFonts w:ascii="Constantia" w:eastAsia="Constantia" w:hAnsi="Constantia" w:cs="Constantia"/>
                            <w:spacing w:val="-2"/>
                            <w:position w:val="1"/>
                            <w:sz w:val="28"/>
                            <w:szCs w:val="28"/>
                          </w:rPr>
                          <w:t>r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l</w:t>
                        </w:r>
                        <w:proofErr w:type="spellEnd"/>
                      </w:p>
                    </w:tc>
                    <w:tc>
                      <w:tcPr>
                        <w:tcW w:w="264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77386" w:rsidRDefault="004B3236">
                        <w:pPr>
                          <w:spacing w:line="300" w:lineRule="exact"/>
                          <w:ind w:left="400"/>
                          <w:rPr>
                            <w:rFonts w:ascii="Constantia" w:eastAsia="Constantia" w:hAnsi="Constantia" w:cs="Constantia"/>
                            <w:sz w:val="28"/>
                            <w:szCs w:val="28"/>
                          </w:rPr>
                        </w:pPr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>$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2,</w:t>
                        </w:r>
                        <w:r>
                          <w:rPr>
                            <w:rFonts w:ascii="Constantia" w:eastAsia="Constantia" w:hAnsi="Constantia" w:cs="Constantia"/>
                            <w:spacing w:val="-3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%</w:t>
                        </w:r>
                        <w:proofErr w:type="spellStart"/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e</w:t>
                        </w:r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>d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x</w:t>
                        </w:r>
                        <w:proofErr w:type="spellEnd"/>
                      </w:p>
                    </w:tc>
                  </w:tr>
                  <w:tr w:rsidR="00C77386">
                    <w:trPr>
                      <w:trHeight w:hRule="exact" w:val="336"/>
                    </w:trPr>
                    <w:tc>
                      <w:tcPr>
                        <w:tcW w:w="32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77386" w:rsidRDefault="004B3236">
                        <w:pPr>
                          <w:spacing w:line="300" w:lineRule="exact"/>
                          <w:ind w:left="40"/>
                          <w:rPr>
                            <w:rFonts w:ascii="Constantia" w:eastAsia="Constantia" w:hAnsi="Constantia" w:cs="Constantia"/>
                            <w:sz w:val="28"/>
                            <w:szCs w:val="28"/>
                          </w:rPr>
                        </w:pPr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>3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0 00</w:t>
                        </w:r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>3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4</w:t>
                        </w:r>
                        <w:r>
                          <w:rPr>
                            <w:rFonts w:ascii="Constantia" w:eastAsia="Constantia" w:hAnsi="Constantia" w:cs="Constantia"/>
                            <w:spacing w:val="-3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89C8</w:t>
                        </w:r>
                      </w:p>
                    </w:tc>
                    <w:tc>
                      <w:tcPr>
                        <w:tcW w:w="200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77386" w:rsidRDefault="004B3236">
                        <w:pPr>
                          <w:spacing w:line="300" w:lineRule="exact"/>
                          <w:ind w:left="964"/>
                          <w:rPr>
                            <w:rFonts w:ascii="Constantia" w:eastAsia="Constantia" w:hAnsi="Constantia" w:cs="Constantia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m</w:t>
                        </w:r>
                        <w:r>
                          <w:rPr>
                            <w:rFonts w:ascii="Constantia" w:eastAsia="Constantia" w:hAnsi="Constantia" w:cs="Constantia"/>
                            <w:spacing w:val="-6"/>
                            <w:position w:val="1"/>
                            <w:sz w:val="28"/>
                            <w:szCs w:val="28"/>
                          </w:rPr>
                          <w:t>o</w:t>
                        </w:r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>v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l</w:t>
                        </w:r>
                        <w:proofErr w:type="spellEnd"/>
                      </w:p>
                    </w:tc>
                    <w:tc>
                      <w:tcPr>
                        <w:tcW w:w="264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77386" w:rsidRDefault="004B3236">
                        <w:pPr>
                          <w:spacing w:line="300" w:lineRule="exact"/>
                          <w:ind w:left="400"/>
                          <w:rPr>
                            <w:rFonts w:ascii="Constantia" w:eastAsia="Constantia" w:hAnsi="Constantia" w:cs="Constantia"/>
                            <w:sz w:val="28"/>
                            <w:szCs w:val="28"/>
                          </w:rPr>
                        </w:pP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%</w:t>
                        </w:r>
                        <w:proofErr w:type="spellStart"/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ecx</w:t>
                        </w:r>
                        <w:proofErr w:type="spellEnd"/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 xml:space="preserve">, </w:t>
                        </w:r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>%</w:t>
                        </w:r>
                        <w:proofErr w:type="spellStart"/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eax</w:t>
                        </w:r>
                        <w:proofErr w:type="spellEnd"/>
                      </w:p>
                    </w:tc>
                  </w:tr>
                  <w:tr w:rsidR="00C77386">
                    <w:trPr>
                      <w:trHeight w:hRule="exact" w:val="336"/>
                    </w:trPr>
                    <w:tc>
                      <w:tcPr>
                        <w:tcW w:w="32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77386" w:rsidRDefault="004B3236">
                        <w:pPr>
                          <w:spacing w:line="300" w:lineRule="exact"/>
                          <w:ind w:left="40"/>
                          <w:rPr>
                            <w:rFonts w:ascii="Constantia" w:eastAsia="Constantia" w:hAnsi="Constantia" w:cs="Constantia"/>
                            <w:sz w:val="28"/>
                            <w:szCs w:val="28"/>
                          </w:rPr>
                        </w:pPr>
                        <w:r>
                          <w:rPr>
                            <w:rFonts w:ascii="Constantia" w:eastAsia="Constantia" w:hAnsi="Constantia" w:cs="Constantia"/>
                            <w:spacing w:val="1"/>
                            <w:position w:val="1"/>
                            <w:sz w:val="28"/>
                            <w:szCs w:val="28"/>
                          </w:rPr>
                          <w:t>3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1 00</w:t>
                        </w:r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>3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6</w:t>
                        </w:r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C1F8</w:t>
                        </w:r>
                        <w:r>
                          <w:rPr>
                            <w:rFonts w:ascii="Constantia" w:eastAsia="Constantia" w:hAnsi="Constantia" w:cs="Constantia"/>
                            <w:spacing w:val="1"/>
                            <w:position w:val="1"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F</w:t>
                        </w:r>
                      </w:p>
                    </w:tc>
                    <w:tc>
                      <w:tcPr>
                        <w:tcW w:w="200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77386" w:rsidRDefault="004B3236">
                        <w:pPr>
                          <w:spacing w:line="300" w:lineRule="exact"/>
                          <w:ind w:left="964"/>
                          <w:rPr>
                            <w:rFonts w:ascii="Constantia" w:eastAsia="Constantia" w:hAnsi="Constantia" w:cs="Constantia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>s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a</w:t>
                        </w:r>
                        <w:r>
                          <w:rPr>
                            <w:rFonts w:ascii="Constantia" w:eastAsia="Constantia" w:hAnsi="Constantia" w:cs="Constantia"/>
                            <w:spacing w:val="-2"/>
                            <w:position w:val="1"/>
                            <w:sz w:val="28"/>
                            <w:szCs w:val="28"/>
                          </w:rPr>
                          <w:t>r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l</w:t>
                        </w:r>
                        <w:proofErr w:type="spellEnd"/>
                      </w:p>
                    </w:tc>
                    <w:tc>
                      <w:tcPr>
                        <w:tcW w:w="264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77386" w:rsidRDefault="004B3236">
                        <w:pPr>
                          <w:spacing w:line="300" w:lineRule="exact"/>
                          <w:ind w:left="400"/>
                          <w:rPr>
                            <w:rFonts w:ascii="Constantia" w:eastAsia="Constantia" w:hAnsi="Constantia" w:cs="Constantia"/>
                            <w:sz w:val="28"/>
                            <w:szCs w:val="28"/>
                          </w:rPr>
                        </w:pPr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>$</w:t>
                        </w:r>
                        <w:r>
                          <w:rPr>
                            <w:rFonts w:ascii="Constantia" w:eastAsia="Constantia" w:hAnsi="Constantia" w:cs="Constantia"/>
                            <w:spacing w:val="1"/>
                            <w:position w:val="1"/>
                            <w:sz w:val="28"/>
                            <w:szCs w:val="28"/>
                          </w:rPr>
                          <w:t>31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,</w:t>
                        </w:r>
                        <w:r>
                          <w:rPr>
                            <w:rFonts w:ascii="Constantia" w:eastAsia="Constantia" w:hAnsi="Constantia" w:cs="Constantia"/>
                            <w:spacing w:val="-3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nstantia" w:eastAsia="Constantia" w:hAnsi="Constantia" w:cs="Constantia"/>
                            <w:spacing w:val="1"/>
                            <w:position w:val="1"/>
                            <w:sz w:val="28"/>
                            <w:szCs w:val="28"/>
                          </w:rPr>
                          <w:t>%</w:t>
                        </w:r>
                        <w:proofErr w:type="spellStart"/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eax</w:t>
                        </w:r>
                        <w:proofErr w:type="spellEnd"/>
                      </w:p>
                    </w:tc>
                  </w:tr>
                  <w:tr w:rsidR="00C77386">
                    <w:trPr>
                      <w:trHeight w:hRule="exact" w:val="336"/>
                    </w:trPr>
                    <w:tc>
                      <w:tcPr>
                        <w:tcW w:w="32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77386" w:rsidRDefault="004B3236">
                        <w:pPr>
                          <w:spacing w:line="300" w:lineRule="exact"/>
                          <w:ind w:left="40"/>
                          <w:rPr>
                            <w:rFonts w:ascii="Constantia" w:eastAsia="Constantia" w:hAnsi="Constantia" w:cs="Constantia"/>
                            <w:sz w:val="28"/>
                            <w:szCs w:val="28"/>
                          </w:rPr>
                        </w:pPr>
                        <w:r>
                          <w:rPr>
                            <w:rFonts w:ascii="Constantia" w:eastAsia="Constantia" w:hAnsi="Constantia" w:cs="Constantia"/>
                            <w:spacing w:val="1"/>
                            <w:position w:val="1"/>
                            <w:sz w:val="28"/>
                            <w:szCs w:val="28"/>
                          </w:rPr>
                          <w:t>3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rFonts w:ascii="Constantia" w:eastAsia="Constantia" w:hAnsi="Constantia" w:cs="Constantia"/>
                            <w:spacing w:val="-2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00</w:t>
                        </w:r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>3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9</w:t>
                        </w:r>
                        <w:r>
                          <w:rPr>
                            <w:rFonts w:ascii="Constantia" w:eastAsia="Constantia" w:hAnsi="Constantia" w:cs="Constantia"/>
                            <w:spacing w:val="-3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nstantia" w:eastAsia="Constantia" w:hAnsi="Constantia" w:cs="Constantia"/>
                            <w:spacing w:val="-2"/>
                            <w:position w:val="1"/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9C2</w:t>
                        </w:r>
                      </w:p>
                    </w:tc>
                    <w:tc>
                      <w:tcPr>
                        <w:tcW w:w="200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77386" w:rsidRDefault="004B3236">
                        <w:pPr>
                          <w:spacing w:line="300" w:lineRule="exact"/>
                          <w:ind w:left="964"/>
                          <w:rPr>
                            <w:rFonts w:ascii="Constantia" w:eastAsia="Constantia" w:hAnsi="Constantia" w:cs="Constantia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>s</w:t>
                        </w:r>
                        <w:r>
                          <w:rPr>
                            <w:rFonts w:ascii="Constantia" w:eastAsia="Constantia" w:hAnsi="Constantia" w:cs="Constantia"/>
                            <w:spacing w:val="1"/>
                            <w:position w:val="1"/>
                            <w:sz w:val="28"/>
                            <w:szCs w:val="28"/>
                          </w:rPr>
                          <w:t>u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bl</w:t>
                        </w:r>
                        <w:proofErr w:type="spellEnd"/>
                      </w:p>
                    </w:tc>
                    <w:tc>
                      <w:tcPr>
                        <w:tcW w:w="264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77386" w:rsidRDefault="004B3236">
                        <w:pPr>
                          <w:spacing w:line="300" w:lineRule="exact"/>
                          <w:ind w:left="400"/>
                          <w:rPr>
                            <w:rFonts w:ascii="Constantia" w:eastAsia="Constantia" w:hAnsi="Constantia" w:cs="Constantia"/>
                            <w:sz w:val="28"/>
                            <w:szCs w:val="28"/>
                          </w:rPr>
                        </w:pP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%</w:t>
                        </w:r>
                        <w:proofErr w:type="spellStart"/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ea</w:t>
                        </w:r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>x</w:t>
                        </w:r>
                        <w:proofErr w:type="spellEnd"/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 xml:space="preserve">, </w:t>
                        </w:r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>%</w:t>
                        </w:r>
                        <w:proofErr w:type="spellStart"/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e</w:t>
                        </w:r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>d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x</w:t>
                        </w:r>
                        <w:proofErr w:type="spellEnd"/>
                      </w:p>
                    </w:tc>
                  </w:tr>
                  <w:tr w:rsidR="00C77386">
                    <w:trPr>
                      <w:trHeight w:hRule="exact" w:val="336"/>
                    </w:trPr>
                    <w:tc>
                      <w:tcPr>
                        <w:tcW w:w="32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77386" w:rsidRDefault="004B3236">
                        <w:pPr>
                          <w:spacing w:line="300" w:lineRule="exact"/>
                          <w:ind w:left="40"/>
                          <w:rPr>
                            <w:rFonts w:ascii="Constantia" w:eastAsia="Constantia" w:hAnsi="Constantia" w:cs="Constantia"/>
                            <w:sz w:val="28"/>
                            <w:szCs w:val="28"/>
                          </w:rPr>
                        </w:pPr>
                        <w:r>
                          <w:rPr>
                            <w:rFonts w:ascii="Constantia" w:eastAsia="Constantia" w:hAnsi="Constantia" w:cs="Constantia"/>
                            <w:spacing w:val="-4"/>
                            <w:position w:val="1"/>
                            <w:sz w:val="28"/>
                            <w:szCs w:val="28"/>
                          </w:rPr>
                          <w:t>3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3 00</w:t>
                        </w:r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>3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b</w:t>
                        </w:r>
                        <w:r>
                          <w:rPr>
                            <w:rFonts w:ascii="Constantia" w:eastAsia="Constantia" w:hAnsi="Constantia" w:cs="Constantia"/>
                            <w:spacing w:val="-11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89</w:t>
                        </w:r>
                        <w:r>
                          <w:rPr>
                            <w:rFonts w:ascii="Constantia" w:eastAsia="Constantia" w:hAnsi="Constantia" w:cs="Constantia"/>
                            <w:spacing w:val="1"/>
                            <w:position w:val="1"/>
                            <w:sz w:val="28"/>
                            <w:szCs w:val="28"/>
                          </w:rPr>
                          <w:t>D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0</w:t>
                        </w:r>
                      </w:p>
                    </w:tc>
                    <w:tc>
                      <w:tcPr>
                        <w:tcW w:w="200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77386" w:rsidRDefault="004B3236">
                        <w:pPr>
                          <w:spacing w:line="300" w:lineRule="exact"/>
                          <w:ind w:left="964"/>
                          <w:rPr>
                            <w:rFonts w:ascii="Constantia" w:eastAsia="Constantia" w:hAnsi="Constantia" w:cs="Constantia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m</w:t>
                        </w:r>
                        <w:r>
                          <w:rPr>
                            <w:rFonts w:ascii="Constantia" w:eastAsia="Constantia" w:hAnsi="Constantia" w:cs="Constantia"/>
                            <w:spacing w:val="-6"/>
                            <w:position w:val="1"/>
                            <w:sz w:val="28"/>
                            <w:szCs w:val="28"/>
                          </w:rPr>
                          <w:t>o</w:t>
                        </w:r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>v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l</w:t>
                        </w:r>
                        <w:proofErr w:type="spellEnd"/>
                      </w:p>
                    </w:tc>
                    <w:tc>
                      <w:tcPr>
                        <w:tcW w:w="264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77386" w:rsidRDefault="004B3236">
                        <w:pPr>
                          <w:spacing w:line="300" w:lineRule="exact"/>
                          <w:ind w:left="400"/>
                          <w:rPr>
                            <w:rFonts w:ascii="Constantia" w:eastAsia="Constantia" w:hAnsi="Constantia" w:cs="Constantia"/>
                            <w:sz w:val="28"/>
                            <w:szCs w:val="28"/>
                          </w:rPr>
                        </w:pP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%</w:t>
                        </w:r>
                        <w:proofErr w:type="spellStart"/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e</w:t>
                        </w:r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>d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x</w:t>
                        </w:r>
                        <w:proofErr w:type="spellEnd"/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 xml:space="preserve">, </w:t>
                        </w:r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>%</w:t>
                        </w:r>
                        <w:proofErr w:type="spellStart"/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eax</w:t>
                        </w:r>
                        <w:proofErr w:type="spellEnd"/>
                      </w:p>
                    </w:tc>
                  </w:tr>
                  <w:tr w:rsidR="00C77386">
                    <w:trPr>
                      <w:trHeight w:hRule="exact" w:val="336"/>
                    </w:trPr>
                    <w:tc>
                      <w:tcPr>
                        <w:tcW w:w="32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77386" w:rsidRDefault="004B3236">
                        <w:pPr>
                          <w:spacing w:line="300" w:lineRule="exact"/>
                          <w:ind w:left="40"/>
                          <w:rPr>
                            <w:rFonts w:ascii="Constantia" w:eastAsia="Constantia" w:hAnsi="Constantia" w:cs="Constantia"/>
                            <w:sz w:val="28"/>
                            <w:szCs w:val="28"/>
                          </w:rPr>
                        </w:pPr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>3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4 00</w:t>
                        </w:r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>3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d</w:t>
                        </w:r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8944</w:t>
                        </w:r>
                        <w:r>
                          <w:rPr>
                            <w:rFonts w:ascii="Constantia" w:eastAsia="Constantia" w:hAnsi="Constantia" w:cs="Constantia"/>
                            <w:spacing w:val="1"/>
                            <w:position w:val="1"/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41C</w:t>
                        </w:r>
                      </w:p>
                    </w:tc>
                    <w:tc>
                      <w:tcPr>
                        <w:tcW w:w="200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77386" w:rsidRDefault="004B3236">
                        <w:pPr>
                          <w:spacing w:line="300" w:lineRule="exact"/>
                          <w:ind w:left="964"/>
                          <w:rPr>
                            <w:rFonts w:ascii="Constantia" w:eastAsia="Constantia" w:hAnsi="Constantia" w:cs="Constantia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m</w:t>
                        </w:r>
                        <w:r>
                          <w:rPr>
                            <w:rFonts w:ascii="Constantia" w:eastAsia="Constantia" w:hAnsi="Constantia" w:cs="Constantia"/>
                            <w:spacing w:val="-6"/>
                            <w:position w:val="1"/>
                            <w:sz w:val="28"/>
                            <w:szCs w:val="28"/>
                          </w:rPr>
                          <w:t>o</w:t>
                        </w:r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>v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l</w:t>
                        </w:r>
                        <w:proofErr w:type="spellEnd"/>
                      </w:p>
                    </w:tc>
                    <w:tc>
                      <w:tcPr>
                        <w:tcW w:w="264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77386" w:rsidRDefault="004B3236">
                        <w:pPr>
                          <w:spacing w:line="300" w:lineRule="exact"/>
                          <w:ind w:left="400"/>
                          <w:rPr>
                            <w:rFonts w:ascii="Constantia" w:eastAsia="Constantia" w:hAnsi="Constantia" w:cs="Constantia"/>
                            <w:sz w:val="28"/>
                            <w:szCs w:val="28"/>
                          </w:rPr>
                        </w:pP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%</w:t>
                        </w:r>
                        <w:proofErr w:type="spellStart"/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ea</w:t>
                        </w:r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>x</w:t>
                        </w:r>
                        <w:proofErr w:type="spellEnd"/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, 28(%</w:t>
                        </w:r>
                        <w:proofErr w:type="spellStart"/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e</w:t>
                        </w:r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>sp</w:t>
                        </w:r>
                        <w:proofErr w:type="spellEnd"/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)</w:t>
                        </w:r>
                      </w:p>
                    </w:tc>
                  </w:tr>
                  <w:tr w:rsidR="00C77386">
                    <w:trPr>
                      <w:trHeight w:hRule="exact" w:val="408"/>
                    </w:trPr>
                    <w:tc>
                      <w:tcPr>
                        <w:tcW w:w="32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77386" w:rsidRDefault="004B3236">
                        <w:pPr>
                          <w:spacing w:line="300" w:lineRule="exact"/>
                          <w:ind w:left="40"/>
                          <w:rPr>
                            <w:rFonts w:ascii="Constantia" w:eastAsia="Constantia" w:hAnsi="Constantia" w:cs="Constantia"/>
                            <w:sz w:val="28"/>
                            <w:szCs w:val="28"/>
                          </w:rPr>
                        </w:pPr>
                        <w:r>
                          <w:rPr>
                            <w:rFonts w:ascii="Constantia" w:eastAsia="Constantia" w:hAnsi="Constantia" w:cs="Constantia"/>
                            <w:spacing w:val="-6"/>
                            <w:position w:val="1"/>
                            <w:sz w:val="28"/>
                            <w:szCs w:val="28"/>
                          </w:rPr>
                          <w:t>3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5 0</w:t>
                        </w:r>
                        <w:r>
                          <w:rPr>
                            <w:rFonts w:ascii="Constantia" w:eastAsia="Constantia" w:hAnsi="Constantia" w:cs="Constantia"/>
                            <w:spacing w:val="-3"/>
                            <w:position w:val="1"/>
                            <w:sz w:val="28"/>
                            <w:szCs w:val="28"/>
                          </w:rPr>
                          <w:t>0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41</w:t>
                        </w:r>
                        <w:r>
                          <w:rPr>
                            <w:rFonts w:ascii="Constantia" w:eastAsia="Constantia" w:hAnsi="Constantia" w:cs="Constantia"/>
                            <w:spacing w:val="-5"/>
                            <w:position w:val="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8B</w:t>
                        </w:r>
                        <w:r>
                          <w:rPr>
                            <w:rFonts w:ascii="Constantia" w:eastAsia="Constantia" w:hAnsi="Constantia" w:cs="Constantia"/>
                            <w:spacing w:val="4"/>
                            <w:position w:val="1"/>
                            <w:sz w:val="28"/>
                            <w:szCs w:val="28"/>
                          </w:rPr>
                          <w:t>5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424</w:t>
                        </w:r>
                        <w:r>
                          <w:rPr>
                            <w:rFonts w:ascii="Constantia" w:eastAsia="Constantia" w:hAnsi="Constantia" w:cs="Constantia"/>
                            <w:spacing w:val="1"/>
                            <w:position w:val="1"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C</w:t>
                        </w:r>
                      </w:p>
                    </w:tc>
                    <w:tc>
                      <w:tcPr>
                        <w:tcW w:w="200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77386" w:rsidRDefault="004B3236">
                        <w:pPr>
                          <w:spacing w:line="300" w:lineRule="exact"/>
                          <w:ind w:left="964"/>
                          <w:rPr>
                            <w:rFonts w:ascii="Constantia" w:eastAsia="Constantia" w:hAnsi="Constantia" w:cs="Constantia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m</w:t>
                        </w:r>
                        <w:r>
                          <w:rPr>
                            <w:rFonts w:ascii="Constantia" w:eastAsia="Constantia" w:hAnsi="Constantia" w:cs="Constantia"/>
                            <w:spacing w:val="-6"/>
                            <w:position w:val="1"/>
                            <w:sz w:val="28"/>
                            <w:szCs w:val="28"/>
                          </w:rPr>
                          <w:t>o</w:t>
                        </w:r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>v</w:t>
                        </w: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l</w:t>
                        </w:r>
                        <w:proofErr w:type="spellEnd"/>
                      </w:p>
                    </w:tc>
                    <w:tc>
                      <w:tcPr>
                        <w:tcW w:w="264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77386" w:rsidRDefault="004B3236">
                        <w:pPr>
                          <w:spacing w:line="300" w:lineRule="exact"/>
                          <w:ind w:left="400"/>
                          <w:rPr>
                            <w:rFonts w:ascii="Constantia" w:eastAsia="Constantia" w:hAnsi="Constantia" w:cs="Constantia"/>
                            <w:sz w:val="28"/>
                            <w:szCs w:val="28"/>
                          </w:rPr>
                        </w:pPr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28(</w:t>
                        </w:r>
                        <w:r>
                          <w:rPr>
                            <w:rFonts w:ascii="Constantia" w:eastAsia="Constantia" w:hAnsi="Constantia" w:cs="Constantia"/>
                            <w:spacing w:val="1"/>
                            <w:position w:val="1"/>
                            <w:sz w:val="28"/>
                            <w:szCs w:val="28"/>
                          </w:rPr>
                          <w:t>%</w:t>
                        </w:r>
                        <w:proofErr w:type="spellStart"/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e</w:t>
                        </w:r>
                        <w:r>
                          <w:rPr>
                            <w:rFonts w:ascii="Constantia" w:eastAsia="Constantia" w:hAnsi="Constantia" w:cs="Constantia"/>
                            <w:spacing w:val="-1"/>
                            <w:position w:val="1"/>
                            <w:sz w:val="28"/>
                            <w:szCs w:val="28"/>
                          </w:rPr>
                          <w:t>sp</w:t>
                        </w:r>
                        <w:proofErr w:type="spellEnd"/>
                        <w:r>
                          <w:rPr>
                            <w:rFonts w:ascii="Constantia" w:eastAsia="Constantia" w:hAnsi="Constantia" w:cs="Constantia"/>
                            <w:position w:val="1"/>
                            <w:sz w:val="28"/>
                            <w:szCs w:val="28"/>
                          </w:rPr>
                          <w:t>),</w:t>
                        </w:r>
                      </w:p>
                    </w:tc>
                  </w:tr>
                </w:tbl>
                <w:p w:rsidR="00C77386" w:rsidRDefault="00C77386"/>
              </w:txbxContent>
            </v:textbox>
            <w10:wrap anchorx="page"/>
          </v:shape>
        </w:pict>
      </w:r>
      <w:r w:rsidR="004B3236">
        <w:rPr>
          <w:rFonts w:ascii="Constantia" w:eastAsia="Constantia" w:hAnsi="Constantia" w:cs="Constantia"/>
          <w:position w:val="1"/>
          <w:sz w:val="28"/>
          <w:szCs w:val="28"/>
        </w:rPr>
        <w:t xml:space="preserve">24             </w:t>
      </w:r>
      <w:r w:rsidR="004B3236">
        <w:rPr>
          <w:rFonts w:ascii="Constantia" w:eastAsia="Constantia" w:hAnsi="Constantia" w:cs="Constantia"/>
          <w:spacing w:val="38"/>
          <w:position w:val="1"/>
          <w:sz w:val="28"/>
          <w:szCs w:val="28"/>
        </w:rPr>
        <w:t xml:space="preserve"> </w:t>
      </w:r>
      <w:r w:rsidR="004B3236">
        <w:rPr>
          <w:rFonts w:ascii="Constantia" w:eastAsia="Constantia" w:hAnsi="Constantia" w:cs="Constantia"/>
          <w:position w:val="1"/>
          <w:sz w:val="28"/>
          <w:szCs w:val="28"/>
        </w:rPr>
        <w:t>L</w:t>
      </w:r>
      <w:r w:rsidR="004B3236">
        <w:rPr>
          <w:rFonts w:ascii="Constantia" w:eastAsia="Constantia" w:hAnsi="Constantia" w:cs="Constantia"/>
          <w:spacing w:val="-1"/>
          <w:position w:val="1"/>
          <w:sz w:val="28"/>
          <w:szCs w:val="28"/>
        </w:rPr>
        <w:t>3</w:t>
      </w:r>
      <w:r w:rsidR="004B3236">
        <w:rPr>
          <w:rFonts w:ascii="Constantia" w:eastAsia="Constantia" w:hAnsi="Constantia" w:cs="Constantia"/>
          <w:position w:val="1"/>
          <w:sz w:val="28"/>
          <w:szCs w:val="28"/>
        </w:rPr>
        <w:t>:</w:t>
      </w:r>
    </w:p>
    <w:p w:rsidR="00C77386" w:rsidRDefault="00C77386">
      <w:pPr>
        <w:spacing w:before="46"/>
        <w:ind w:left="1646" w:right="1572"/>
        <w:jc w:val="center"/>
        <w:rPr>
          <w:rFonts w:ascii="Constantia" w:eastAsia="Constantia" w:hAnsi="Constantia" w:cs="Constantia"/>
          <w:sz w:val="24"/>
          <w:szCs w:val="24"/>
        </w:rPr>
      </w:pPr>
      <w:r w:rsidRPr="00C77386">
        <w:lastRenderedPageBreak/>
        <w:pict>
          <v:group id="_x0000_s1057" style="position:absolute;left:0;text-align:left;margin-left:0;margin-top:0;width:10in;height:540pt;z-index:-251657728;mso-position-horizontal-relative:page;mso-position-vertical-relative:page" coordsize="14400,10800">
            <v:shape id="_x0000_s1060" type="#_x0000_t75" style="position:absolute;width:14400;height:10800">
              <v:imagedata r:id="rId8" o:title=""/>
            </v:shape>
            <v:shape id="_x0000_s1059" type="#_x0000_t75" style="position:absolute;left:-15;top:-11;width:14430;height:1640">
              <v:imagedata r:id="rId6" o:title=""/>
            </v:shape>
            <v:shape id="_x0000_s1058" type="#_x0000_t75" style="position:absolute;left:6900;top:-11;width:7500;height:956">
              <v:imagedata r:id="rId7" o:title=""/>
            </v:shape>
            <w10:wrap anchorx="page" anchory="page"/>
          </v:group>
        </w:pict>
      </w:r>
      <w:r w:rsidR="004B3236">
        <w:rPr>
          <w:rFonts w:ascii="Constantia" w:eastAsia="Constantia" w:hAnsi="Constantia" w:cs="Constantia"/>
          <w:spacing w:val="1"/>
          <w:sz w:val="24"/>
          <w:szCs w:val="24"/>
        </w:rPr>
        <w:t>3</w:t>
      </w:r>
      <w:r w:rsidR="004B3236">
        <w:rPr>
          <w:rFonts w:ascii="Constantia" w:eastAsia="Constantia" w:hAnsi="Constantia" w:cs="Constantia"/>
          <w:sz w:val="24"/>
          <w:szCs w:val="24"/>
        </w:rPr>
        <w:t>6</w:t>
      </w:r>
      <w:r w:rsidR="004B3236">
        <w:rPr>
          <w:rFonts w:ascii="Constantia" w:eastAsia="Constantia" w:hAnsi="Constantia" w:cs="Constantia"/>
          <w:spacing w:val="-3"/>
          <w:sz w:val="24"/>
          <w:szCs w:val="24"/>
        </w:rPr>
        <w:t xml:space="preserve"> </w:t>
      </w:r>
      <w:r w:rsidR="004B3236">
        <w:rPr>
          <w:rFonts w:ascii="Constantia" w:eastAsia="Constantia" w:hAnsi="Constantia" w:cs="Constantia"/>
          <w:sz w:val="24"/>
          <w:szCs w:val="24"/>
        </w:rPr>
        <w:t>0</w:t>
      </w:r>
      <w:r w:rsidR="004B3236">
        <w:rPr>
          <w:rFonts w:ascii="Constantia" w:eastAsia="Constantia" w:hAnsi="Constantia" w:cs="Constantia"/>
          <w:spacing w:val="-2"/>
          <w:sz w:val="24"/>
          <w:szCs w:val="24"/>
        </w:rPr>
        <w:t>0</w:t>
      </w:r>
      <w:r w:rsidR="004B3236">
        <w:rPr>
          <w:rFonts w:ascii="Constantia" w:eastAsia="Constantia" w:hAnsi="Constantia" w:cs="Constantia"/>
          <w:spacing w:val="-5"/>
          <w:sz w:val="24"/>
          <w:szCs w:val="24"/>
        </w:rPr>
        <w:t>4</w:t>
      </w:r>
      <w:r w:rsidR="004B3236">
        <w:rPr>
          <w:rFonts w:ascii="Constantia" w:eastAsia="Constantia" w:hAnsi="Constantia" w:cs="Constantia"/>
          <w:sz w:val="24"/>
          <w:szCs w:val="24"/>
        </w:rPr>
        <w:t>5</w:t>
      </w:r>
      <w:r w:rsidR="004B3236"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 w:rsidR="004B3236">
        <w:rPr>
          <w:rFonts w:ascii="Constantia" w:eastAsia="Constantia" w:hAnsi="Constantia" w:cs="Constantia"/>
          <w:sz w:val="24"/>
          <w:szCs w:val="24"/>
        </w:rPr>
        <w:t>8</w:t>
      </w:r>
      <w:r w:rsidR="004B3236">
        <w:rPr>
          <w:rFonts w:ascii="Constantia" w:eastAsia="Constantia" w:hAnsi="Constantia" w:cs="Constantia"/>
          <w:spacing w:val="1"/>
          <w:sz w:val="24"/>
          <w:szCs w:val="24"/>
        </w:rPr>
        <w:t>9</w:t>
      </w:r>
      <w:r w:rsidR="004B3236">
        <w:rPr>
          <w:rFonts w:ascii="Constantia" w:eastAsia="Constantia" w:hAnsi="Constantia" w:cs="Constantia"/>
          <w:sz w:val="24"/>
          <w:szCs w:val="24"/>
        </w:rPr>
        <w:t xml:space="preserve">D0                                               </w:t>
      </w:r>
      <w:r w:rsidR="004B3236">
        <w:rPr>
          <w:rFonts w:ascii="Constantia" w:eastAsia="Constantia" w:hAnsi="Constantia" w:cs="Constantia"/>
          <w:spacing w:val="19"/>
          <w:sz w:val="24"/>
          <w:szCs w:val="24"/>
        </w:rPr>
        <w:t xml:space="preserve"> </w:t>
      </w:r>
      <w:proofErr w:type="spellStart"/>
      <w:r w:rsidR="004B3236">
        <w:rPr>
          <w:rFonts w:ascii="Constantia" w:eastAsia="Constantia" w:hAnsi="Constantia" w:cs="Constantia"/>
          <w:spacing w:val="1"/>
          <w:sz w:val="24"/>
          <w:szCs w:val="24"/>
        </w:rPr>
        <w:t>m</w:t>
      </w:r>
      <w:r w:rsidR="004B3236">
        <w:rPr>
          <w:rFonts w:ascii="Constantia" w:eastAsia="Constantia" w:hAnsi="Constantia" w:cs="Constantia"/>
          <w:spacing w:val="-3"/>
          <w:sz w:val="24"/>
          <w:szCs w:val="24"/>
        </w:rPr>
        <w:t>ov</w:t>
      </w:r>
      <w:r w:rsidR="004B3236">
        <w:rPr>
          <w:rFonts w:ascii="Constantia" w:eastAsia="Constantia" w:hAnsi="Constantia" w:cs="Constantia"/>
          <w:sz w:val="24"/>
          <w:szCs w:val="24"/>
        </w:rPr>
        <w:t>l</w:t>
      </w:r>
      <w:proofErr w:type="spellEnd"/>
      <w:r w:rsidR="004B3236">
        <w:rPr>
          <w:rFonts w:ascii="Constantia" w:eastAsia="Constantia" w:hAnsi="Constantia" w:cs="Constantia"/>
          <w:sz w:val="24"/>
          <w:szCs w:val="24"/>
        </w:rPr>
        <w:t xml:space="preserve">              </w:t>
      </w:r>
      <w:r w:rsidR="004B3236">
        <w:rPr>
          <w:rFonts w:ascii="Constantia" w:eastAsia="Constantia" w:hAnsi="Constantia" w:cs="Constantia"/>
          <w:spacing w:val="24"/>
          <w:sz w:val="24"/>
          <w:szCs w:val="24"/>
        </w:rPr>
        <w:t xml:space="preserve"> </w:t>
      </w:r>
      <w:r w:rsidR="004B3236">
        <w:rPr>
          <w:rFonts w:ascii="Constantia" w:eastAsia="Constantia" w:hAnsi="Constantia" w:cs="Constantia"/>
          <w:sz w:val="24"/>
          <w:szCs w:val="24"/>
        </w:rPr>
        <w:t>%</w:t>
      </w:r>
      <w:proofErr w:type="spellStart"/>
      <w:r w:rsidR="004B3236">
        <w:rPr>
          <w:rFonts w:ascii="Constantia" w:eastAsia="Constantia" w:hAnsi="Constantia" w:cs="Constantia"/>
          <w:sz w:val="24"/>
          <w:szCs w:val="24"/>
        </w:rPr>
        <w:t>e</w:t>
      </w:r>
      <w:r w:rsidR="004B3236">
        <w:rPr>
          <w:rFonts w:ascii="Constantia" w:eastAsia="Constantia" w:hAnsi="Constantia" w:cs="Constantia"/>
          <w:spacing w:val="1"/>
          <w:sz w:val="24"/>
          <w:szCs w:val="24"/>
        </w:rPr>
        <w:t>dx</w:t>
      </w:r>
      <w:proofErr w:type="spellEnd"/>
      <w:r w:rsidR="004B3236">
        <w:rPr>
          <w:rFonts w:ascii="Constantia" w:eastAsia="Constantia" w:hAnsi="Constantia" w:cs="Constantia"/>
          <w:sz w:val="24"/>
          <w:szCs w:val="24"/>
        </w:rPr>
        <w:t>,</w:t>
      </w:r>
      <w:r w:rsidR="004B3236">
        <w:rPr>
          <w:rFonts w:ascii="Constantia" w:eastAsia="Constantia" w:hAnsi="Constantia" w:cs="Constantia"/>
          <w:spacing w:val="-4"/>
          <w:sz w:val="24"/>
          <w:szCs w:val="24"/>
        </w:rPr>
        <w:t xml:space="preserve"> </w:t>
      </w:r>
      <w:r w:rsidR="004B3236">
        <w:rPr>
          <w:rFonts w:ascii="Constantia" w:eastAsia="Constantia" w:hAnsi="Constantia" w:cs="Constantia"/>
          <w:sz w:val="24"/>
          <w:szCs w:val="24"/>
        </w:rPr>
        <w:t>%</w:t>
      </w:r>
      <w:proofErr w:type="spellStart"/>
      <w:r w:rsidR="004B3236">
        <w:rPr>
          <w:rFonts w:ascii="Constantia" w:eastAsia="Constantia" w:hAnsi="Constantia" w:cs="Constantia"/>
          <w:sz w:val="24"/>
          <w:szCs w:val="24"/>
        </w:rPr>
        <w:t>eax</w:t>
      </w:r>
      <w:proofErr w:type="spellEnd"/>
    </w:p>
    <w:p w:rsidR="00C77386" w:rsidRDefault="004B3236">
      <w:pPr>
        <w:spacing w:line="280" w:lineRule="exact"/>
        <w:ind w:left="1802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-2"/>
          <w:position w:val="1"/>
          <w:sz w:val="24"/>
          <w:szCs w:val="24"/>
        </w:rPr>
        <w:t>3</w:t>
      </w:r>
      <w:r>
        <w:rPr>
          <w:rFonts w:ascii="Constantia" w:eastAsia="Constantia" w:hAnsi="Constantia" w:cs="Constantia"/>
          <w:position w:val="1"/>
          <w:sz w:val="24"/>
          <w:szCs w:val="24"/>
        </w:rPr>
        <w:t>7</w:t>
      </w:r>
      <w:r>
        <w:rPr>
          <w:rFonts w:ascii="Constantia" w:eastAsia="Constantia" w:hAnsi="Constantia" w:cs="Constantia"/>
          <w:spacing w:val="-1"/>
          <w:position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position w:val="1"/>
          <w:sz w:val="24"/>
          <w:szCs w:val="24"/>
        </w:rPr>
        <w:t>0</w:t>
      </w:r>
      <w:r>
        <w:rPr>
          <w:rFonts w:ascii="Constantia" w:eastAsia="Constantia" w:hAnsi="Constantia" w:cs="Constantia"/>
          <w:spacing w:val="-2"/>
          <w:position w:val="1"/>
          <w:sz w:val="24"/>
          <w:szCs w:val="24"/>
        </w:rPr>
        <w:t>0</w:t>
      </w:r>
      <w:r>
        <w:rPr>
          <w:rFonts w:ascii="Constantia" w:eastAsia="Constantia" w:hAnsi="Constantia" w:cs="Constantia"/>
          <w:spacing w:val="-5"/>
          <w:position w:val="1"/>
          <w:sz w:val="24"/>
          <w:szCs w:val="24"/>
        </w:rPr>
        <w:t>4</w:t>
      </w:r>
      <w:r>
        <w:rPr>
          <w:rFonts w:ascii="Constantia" w:eastAsia="Constantia" w:hAnsi="Constantia" w:cs="Constantia"/>
          <w:position w:val="1"/>
          <w:sz w:val="24"/>
          <w:szCs w:val="24"/>
        </w:rPr>
        <w:t>7</w:t>
      </w:r>
      <w:r>
        <w:rPr>
          <w:rFonts w:ascii="Constantia" w:eastAsia="Constantia" w:hAnsi="Constantia" w:cs="Constantia"/>
          <w:spacing w:val="-1"/>
          <w:position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position w:val="1"/>
          <w:sz w:val="24"/>
          <w:szCs w:val="24"/>
        </w:rPr>
        <w:t>C</w:t>
      </w:r>
      <w:r>
        <w:rPr>
          <w:rFonts w:ascii="Constantia" w:eastAsia="Constantia" w:hAnsi="Constantia" w:cs="Constantia"/>
          <w:spacing w:val="-1"/>
          <w:position w:val="1"/>
          <w:sz w:val="24"/>
          <w:szCs w:val="24"/>
        </w:rPr>
        <w:t>1</w:t>
      </w:r>
      <w:r>
        <w:rPr>
          <w:rFonts w:ascii="Constantia" w:eastAsia="Constantia" w:hAnsi="Constantia" w:cs="Constantia"/>
          <w:position w:val="1"/>
          <w:sz w:val="24"/>
          <w:szCs w:val="24"/>
        </w:rPr>
        <w:t>E0</w:t>
      </w:r>
      <w:r>
        <w:rPr>
          <w:rFonts w:ascii="Constantia" w:eastAsia="Constantia" w:hAnsi="Constantia" w:cs="Constantia"/>
          <w:spacing w:val="-2"/>
          <w:position w:val="1"/>
          <w:sz w:val="24"/>
          <w:szCs w:val="24"/>
        </w:rPr>
        <w:t>0</w:t>
      </w:r>
      <w:r>
        <w:rPr>
          <w:rFonts w:ascii="Constantia" w:eastAsia="Constantia" w:hAnsi="Constantia" w:cs="Constantia"/>
          <w:position w:val="1"/>
          <w:sz w:val="24"/>
          <w:szCs w:val="24"/>
        </w:rPr>
        <w:t xml:space="preserve">2                                          </w:t>
      </w:r>
      <w:r>
        <w:rPr>
          <w:rFonts w:ascii="Constantia" w:eastAsia="Constantia" w:hAnsi="Constantia" w:cs="Constantia"/>
          <w:spacing w:val="43"/>
          <w:position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1"/>
          <w:position w:val="1"/>
          <w:sz w:val="24"/>
          <w:szCs w:val="24"/>
        </w:rPr>
        <w:t>s</w:t>
      </w:r>
      <w:r>
        <w:rPr>
          <w:rFonts w:ascii="Constantia" w:eastAsia="Constantia" w:hAnsi="Constantia" w:cs="Constantia"/>
          <w:position w:val="1"/>
          <w:sz w:val="24"/>
          <w:szCs w:val="24"/>
        </w:rPr>
        <w:t>all</w:t>
      </w:r>
      <w:proofErr w:type="spellEnd"/>
      <w:r>
        <w:rPr>
          <w:rFonts w:ascii="Constantia" w:eastAsia="Constantia" w:hAnsi="Constantia" w:cs="Constantia"/>
          <w:position w:val="1"/>
          <w:sz w:val="24"/>
          <w:szCs w:val="24"/>
        </w:rPr>
        <w:t xml:space="preserve">                 </w:t>
      </w:r>
      <w:r>
        <w:rPr>
          <w:rFonts w:ascii="Constantia" w:eastAsia="Constantia" w:hAnsi="Constantia" w:cs="Constantia"/>
          <w:spacing w:val="14"/>
          <w:position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position w:val="1"/>
          <w:sz w:val="24"/>
          <w:szCs w:val="24"/>
        </w:rPr>
        <w:t>$</w:t>
      </w:r>
      <w:r>
        <w:rPr>
          <w:rFonts w:ascii="Constantia" w:eastAsia="Constantia" w:hAnsi="Constantia" w:cs="Constantia"/>
          <w:spacing w:val="-1"/>
          <w:position w:val="1"/>
          <w:sz w:val="24"/>
          <w:szCs w:val="24"/>
        </w:rPr>
        <w:t>2</w:t>
      </w:r>
      <w:r>
        <w:rPr>
          <w:rFonts w:ascii="Constantia" w:eastAsia="Constantia" w:hAnsi="Constantia" w:cs="Constantia"/>
          <w:position w:val="1"/>
          <w:sz w:val="24"/>
          <w:szCs w:val="24"/>
        </w:rPr>
        <w:t>,</w:t>
      </w:r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position w:val="1"/>
          <w:sz w:val="24"/>
          <w:szCs w:val="24"/>
        </w:rPr>
        <w:t>%</w:t>
      </w:r>
      <w:proofErr w:type="spellStart"/>
      <w:r>
        <w:rPr>
          <w:rFonts w:ascii="Constantia" w:eastAsia="Constantia" w:hAnsi="Constantia" w:cs="Constantia"/>
          <w:position w:val="1"/>
          <w:sz w:val="24"/>
          <w:szCs w:val="24"/>
        </w:rPr>
        <w:t>eax</w:t>
      </w:r>
      <w:proofErr w:type="spellEnd"/>
    </w:p>
    <w:p w:rsidR="00C77386" w:rsidRDefault="004B3236">
      <w:pPr>
        <w:spacing w:line="280" w:lineRule="exact"/>
        <w:ind w:left="1802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>3</w:t>
      </w:r>
      <w:r>
        <w:rPr>
          <w:rFonts w:ascii="Constantia" w:eastAsia="Constantia" w:hAnsi="Constantia" w:cs="Constantia"/>
          <w:position w:val="1"/>
          <w:sz w:val="24"/>
          <w:szCs w:val="24"/>
        </w:rPr>
        <w:t>8</w:t>
      </w:r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position w:val="1"/>
          <w:sz w:val="24"/>
          <w:szCs w:val="24"/>
        </w:rPr>
        <w:t>0</w:t>
      </w:r>
      <w:r>
        <w:rPr>
          <w:rFonts w:ascii="Constantia" w:eastAsia="Constantia" w:hAnsi="Constantia" w:cs="Constantia"/>
          <w:spacing w:val="-2"/>
          <w:position w:val="1"/>
          <w:sz w:val="24"/>
          <w:szCs w:val="24"/>
        </w:rPr>
        <w:t>0</w:t>
      </w:r>
      <w:r>
        <w:rPr>
          <w:rFonts w:ascii="Constantia" w:eastAsia="Constantia" w:hAnsi="Constantia" w:cs="Constantia"/>
          <w:position w:val="1"/>
          <w:sz w:val="24"/>
          <w:szCs w:val="24"/>
        </w:rPr>
        <w:t>4a</w:t>
      </w:r>
      <w:r>
        <w:rPr>
          <w:rFonts w:ascii="Constantia" w:eastAsia="Constantia" w:hAnsi="Constantia" w:cs="Constantia"/>
          <w:spacing w:val="-5"/>
          <w:position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position w:val="1"/>
          <w:sz w:val="24"/>
          <w:szCs w:val="24"/>
        </w:rPr>
        <w:t>01</w:t>
      </w:r>
      <w:r>
        <w:rPr>
          <w:rFonts w:ascii="Constantia" w:eastAsia="Constantia" w:hAnsi="Constantia" w:cs="Constantia"/>
          <w:spacing w:val="-1"/>
          <w:position w:val="1"/>
          <w:sz w:val="24"/>
          <w:szCs w:val="24"/>
        </w:rPr>
        <w:t>D</w:t>
      </w:r>
      <w:r>
        <w:rPr>
          <w:rFonts w:ascii="Constantia" w:eastAsia="Constantia" w:hAnsi="Constantia" w:cs="Constantia"/>
          <w:position w:val="1"/>
          <w:sz w:val="24"/>
          <w:szCs w:val="24"/>
        </w:rPr>
        <w:t xml:space="preserve">0                                              </w:t>
      </w:r>
      <w:r>
        <w:rPr>
          <w:rFonts w:ascii="Constantia" w:eastAsia="Constantia" w:hAnsi="Constantia" w:cs="Constantia"/>
          <w:spacing w:val="16"/>
          <w:position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position w:val="1"/>
          <w:sz w:val="24"/>
          <w:szCs w:val="24"/>
        </w:rPr>
        <w:t>addl</w:t>
      </w:r>
      <w:proofErr w:type="spellEnd"/>
      <w:r>
        <w:rPr>
          <w:rFonts w:ascii="Constantia" w:eastAsia="Constantia" w:hAnsi="Constantia" w:cs="Constantia"/>
          <w:position w:val="1"/>
          <w:sz w:val="24"/>
          <w:szCs w:val="24"/>
        </w:rPr>
        <w:t xml:space="preserve">               </w:t>
      </w:r>
      <w:r>
        <w:rPr>
          <w:rFonts w:ascii="Constantia" w:eastAsia="Constantia" w:hAnsi="Constantia" w:cs="Constantia"/>
          <w:spacing w:val="24"/>
          <w:position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position w:val="1"/>
          <w:sz w:val="24"/>
          <w:szCs w:val="24"/>
        </w:rPr>
        <w:t>%</w:t>
      </w:r>
      <w:proofErr w:type="spellStart"/>
      <w:r>
        <w:rPr>
          <w:rFonts w:ascii="Constantia" w:eastAsia="Constantia" w:hAnsi="Constantia" w:cs="Constantia"/>
          <w:position w:val="1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>dx</w:t>
      </w:r>
      <w:proofErr w:type="spellEnd"/>
      <w:r>
        <w:rPr>
          <w:rFonts w:ascii="Constantia" w:eastAsia="Constantia" w:hAnsi="Constantia" w:cs="Constantia"/>
          <w:position w:val="1"/>
          <w:sz w:val="24"/>
          <w:szCs w:val="24"/>
        </w:rPr>
        <w:t>,</w:t>
      </w:r>
      <w:r>
        <w:rPr>
          <w:rFonts w:ascii="Constantia" w:eastAsia="Constantia" w:hAnsi="Constantia" w:cs="Constantia"/>
          <w:spacing w:val="-4"/>
          <w:position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position w:val="1"/>
          <w:sz w:val="24"/>
          <w:szCs w:val="24"/>
        </w:rPr>
        <w:t>%</w:t>
      </w:r>
      <w:proofErr w:type="spellStart"/>
      <w:r>
        <w:rPr>
          <w:rFonts w:ascii="Constantia" w:eastAsia="Constantia" w:hAnsi="Constantia" w:cs="Constantia"/>
          <w:position w:val="1"/>
          <w:sz w:val="24"/>
          <w:szCs w:val="24"/>
        </w:rPr>
        <w:t>eax</w:t>
      </w:r>
      <w:proofErr w:type="spellEnd"/>
    </w:p>
    <w:p w:rsidR="00C77386" w:rsidRDefault="004B3236">
      <w:pPr>
        <w:spacing w:line="280" w:lineRule="exact"/>
        <w:ind w:left="1802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position w:val="1"/>
          <w:sz w:val="24"/>
          <w:szCs w:val="24"/>
        </w:rPr>
        <w:t>39</w:t>
      </w:r>
      <w:r>
        <w:rPr>
          <w:rFonts w:ascii="Constantia" w:eastAsia="Constantia" w:hAnsi="Constantia" w:cs="Constantia"/>
          <w:spacing w:val="-1"/>
          <w:position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position w:val="1"/>
          <w:sz w:val="24"/>
          <w:szCs w:val="24"/>
        </w:rPr>
        <w:t>0</w:t>
      </w:r>
      <w:r>
        <w:rPr>
          <w:rFonts w:ascii="Constantia" w:eastAsia="Constantia" w:hAnsi="Constantia" w:cs="Constantia"/>
          <w:spacing w:val="-2"/>
          <w:position w:val="1"/>
          <w:sz w:val="24"/>
          <w:szCs w:val="24"/>
        </w:rPr>
        <w:t>0</w:t>
      </w:r>
      <w:r>
        <w:rPr>
          <w:rFonts w:ascii="Constantia" w:eastAsia="Constantia" w:hAnsi="Constantia" w:cs="Constantia"/>
          <w:position w:val="1"/>
          <w:sz w:val="24"/>
          <w:szCs w:val="24"/>
        </w:rPr>
        <w:t>4c</w:t>
      </w:r>
      <w:r>
        <w:rPr>
          <w:rFonts w:ascii="Constantia" w:eastAsia="Constantia" w:hAnsi="Constantia" w:cs="Constantia"/>
          <w:spacing w:val="-5"/>
          <w:position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position w:val="1"/>
          <w:sz w:val="24"/>
          <w:szCs w:val="24"/>
        </w:rPr>
        <w:t>0</w:t>
      </w:r>
      <w:r>
        <w:rPr>
          <w:rFonts w:ascii="Constantia" w:eastAsia="Constantia" w:hAnsi="Constantia" w:cs="Constantia"/>
          <w:spacing w:val="-1"/>
          <w:position w:val="1"/>
          <w:sz w:val="24"/>
          <w:szCs w:val="24"/>
        </w:rPr>
        <w:t>1</w:t>
      </w:r>
      <w:r>
        <w:rPr>
          <w:rFonts w:ascii="Constantia" w:eastAsia="Constantia" w:hAnsi="Constantia" w:cs="Constantia"/>
          <w:position w:val="1"/>
          <w:sz w:val="24"/>
          <w:szCs w:val="24"/>
        </w:rPr>
        <w:t xml:space="preserve">C0                                              </w:t>
      </w:r>
      <w:r>
        <w:rPr>
          <w:rFonts w:ascii="Constantia" w:eastAsia="Constantia" w:hAnsi="Constantia" w:cs="Constantia"/>
          <w:spacing w:val="44"/>
          <w:position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position w:val="1"/>
          <w:sz w:val="24"/>
          <w:szCs w:val="24"/>
        </w:rPr>
        <w:t>addl</w:t>
      </w:r>
      <w:proofErr w:type="spellEnd"/>
      <w:r>
        <w:rPr>
          <w:rFonts w:ascii="Constantia" w:eastAsia="Constantia" w:hAnsi="Constantia" w:cs="Constantia"/>
          <w:position w:val="1"/>
          <w:sz w:val="24"/>
          <w:szCs w:val="24"/>
        </w:rPr>
        <w:t xml:space="preserve">               </w:t>
      </w:r>
      <w:r>
        <w:rPr>
          <w:rFonts w:ascii="Constantia" w:eastAsia="Constantia" w:hAnsi="Constantia" w:cs="Constantia"/>
          <w:spacing w:val="24"/>
          <w:position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position w:val="1"/>
          <w:sz w:val="24"/>
          <w:szCs w:val="24"/>
        </w:rPr>
        <w:t>%</w:t>
      </w:r>
      <w:proofErr w:type="spellStart"/>
      <w:r>
        <w:rPr>
          <w:rFonts w:ascii="Constantia" w:eastAsia="Constantia" w:hAnsi="Constantia" w:cs="Constantia"/>
          <w:position w:val="1"/>
          <w:sz w:val="24"/>
          <w:szCs w:val="24"/>
        </w:rPr>
        <w:t>ea</w:t>
      </w:r>
      <w:r>
        <w:rPr>
          <w:rFonts w:ascii="Constantia" w:eastAsia="Constantia" w:hAnsi="Constantia" w:cs="Constantia"/>
          <w:spacing w:val="-1"/>
          <w:position w:val="1"/>
          <w:sz w:val="24"/>
          <w:szCs w:val="24"/>
        </w:rPr>
        <w:t>x</w:t>
      </w:r>
      <w:proofErr w:type="spellEnd"/>
      <w:r>
        <w:rPr>
          <w:rFonts w:ascii="Constantia" w:eastAsia="Constantia" w:hAnsi="Constantia" w:cs="Constantia"/>
          <w:position w:val="1"/>
          <w:sz w:val="24"/>
          <w:szCs w:val="24"/>
        </w:rPr>
        <w:t>,</w:t>
      </w:r>
      <w:r>
        <w:rPr>
          <w:rFonts w:ascii="Constantia" w:eastAsia="Constantia" w:hAnsi="Constantia" w:cs="Constantia"/>
          <w:spacing w:val="-2"/>
          <w:position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position w:val="1"/>
          <w:sz w:val="24"/>
          <w:szCs w:val="24"/>
        </w:rPr>
        <w:t>%</w:t>
      </w:r>
      <w:proofErr w:type="spellStart"/>
      <w:r>
        <w:rPr>
          <w:rFonts w:ascii="Constantia" w:eastAsia="Constantia" w:hAnsi="Constantia" w:cs="Constantia"/>
          <w:position w:val="1"/>
          <w:sz w:val="24"/>
          <w:szCs w:val="24"/>
        </w:rPr>
        <w:t>eax</w:t>
      </w:r>
      <w:proofErr w:type="spellEnd"/>
    </w:p>
    <w:p w:rsidR="00C77386" w:rsidRDefault="004B3236">
      <w:pPr>
        <w:spacing w:line="280" w:lineRule="exact"/>
        <w:ind w:left="1802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position w:val="1"/>
          <w:sz w:val="24"/>
          <w:szCs w:val="24"/>
        </w:rPr>
        <w:t>40 0</w:t>
      </w:r>
      <w:r>
        <w:rPr>
          <w:rFonts w:ascii="Constantia" w:eastAsia="Constantia" w:hAnsi="Constantia" w:cs="Constantia"/>
          <w:spacing w:val="-2"/>
          <w:position w:val="1"/>
          <w:sz w:val="24"/>
          <w:szCs w:val="24"/>
        </w:rPr>
        <w:t>0</w:t>
      </w:r>
      <w:r>
        <w:rPr>
          <w:rFonts w:ascii="Constantia" w:eastAsia="Constantia" w:hAnsi="Constantia" w:cs="Constantia"/>
          <w:position w:val="1"/>
          <w:sz w:val="24"/>
          <w:szCs w:val="24"/>
        </w:rPr>
        <w:t>4e</w:t>
      </w:r>
      <w:r>
        <w:rPr>
          <w:rFonts w:ascii="Constantia" w:eastAsia="Constantia" w:hAnsi="Constantia" w:cs="Constantia"/>
          <w:spacing w:val="-5"/>
          <w:position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4"/>
          <w:position w:val="1"/>
          <w:sz w:val="24"/>
          <w:szCs w:val="24"/>
        </w:rPr>
        <w:t>2</w:t>
      </w:r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>9</w:t>
      </w:r>
      <w:r>
        <w:rPr>
          <w:rFonts w:ascii="Constantia" w:eastAsia="Constantia" w:hAnsi="Constantia" w:cs="Constantia"/>
          <w:position w:val="1"/>
          <w:sz w:val="24"/>
          <w:szCs w:val="24"/>
        </w:rPr>
        <w:t xml:space="preserve">C1                                              </w:t>
      </w:r>
      <w:r>
        <w:rPr>
          <w:rFonts w:ascii="Constantia" w:eastAsia="Constantia" w:hAnsi="Constantia" w:cs="Constantia"/>
          <w:spacing w:val="36"/>
          <w:position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1"/>
          <w:position w:val="1"/>
          <w:sz w:val="24"/>
          <w:szCs w:val="24"/>
        </w:rPr>
        <w:t>s</w:t>
      </w:r>
      <w:r>
        <w:rPr>
          <w:rFonts w:ascii="Constantia" w:eastAsia="Constantia" w:hAnsi="Constantia" w:cs="Constantia"/>
          <w:position w:val="1"/>
          <w:sz w:val="24"/>
          <w:szCs w:val="24"/>
        </w:rPr>
        <w:t>u</w:t>
      </w:r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>b</w:t>
      </w:r>
      <w:r>
        <w:rPr>
          <w:rFonts w:ascii="Constantia" w:eastAsia="Constantia" w:hAnsi="Constantia" w:cs="Constantia"/>
          <w:position w:val="1"/>
          <w:sz w:val="24"/>
          <w:szCs w:val="24"/>
        </w:rPr>
        <w:t>l</w:t>
      </w:r>
      <w:proofErr w:type="spellEnd"/>
      <w:r>
        <w:rPr>
          <w:rFonts w:ascii="Constantia" w:eastAsia="Constantia" w:hAnsi="Constantia" w:cs="Constantia"/>
          <w:position w:val="1"/>
          <w:sz w:val="24"/>
          <w:szCs w:val="24"/>
        </w:rPr>
        <w:t xml:space="preserve">               </w:t>
      </w:r>
      <w:r>
        <w:rPr>
          <w:rFonts w:ascii="Constantia" w:eastAsia="Constantia" w:hAnsi="Constantia" w:cs="Constantia"/>
          <w:spacing w:val="46"/>
          <w:position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position w:val="1"/>
          <w:sz w:val="24"/>
          <w:szCs w:val="24"/>
        </w:rPr>
        <w:t>%</w:t>
      </w:r>
      <w:proofErr w:type="spellStart"/>
      <w:r>
        <w:rPr>
          <w:rFonts w:ascii="Constantia" w:eastAsia="Constantia" w:hAnsi="Constantia" w:cs="Constantia"/>
          <w:position w:val="1"/>
          <w:sz w:val="24"/>
          <w:szCs w:val="24"/>
        </w:rPr>
        <w:t>eax</w:t>
      </w:r>
      <w:proofErr w:type="spellEnd"/>
      <w:r>
        <w:rPr>
          <w:rFonts w:ascii="Constantia" w:eastAsia="Constantia" w:hAnsi="Constantia" w:cs="Constantia"/>
          <w:position w:val="1"/>
          <w:sz w:val="24"/>
          <w:szCs w:val="24"/>
        </w:rPr>
        <w:t>,</w:t>
      </w:r>
      <w:r>
        <w:rPr>
          <w:rFonts w:ascii="Constantia" w:eastAsia="Constantia" w:hAnsi="Constantia" w:cs="Constantia"/>
          <w:spacing w:val="-2"/>
          <w:position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>%</w:t>
      </w:r>
      <w:proofErr w:type="spellStart"/>
      <w:r>
        <w:rPr>
          <w:rFonts w:ascii="Constantia" w:eastAsia="Constantia" w:hAnsi="Constantia" w:cs="Constantia"/>
          <w:position w:val="1"/>
          <w:sz w:val="24"/>
          <w:szCs w:val="24"/>
        </w:rPr>
        <w:t>ecx</w:t>
      </w:r>
      <w:proofErr w:type="spellEnd"/>
    </w:p>
    <w:p w:rsidR="00C77386" w:rsidRDefault="004B3236">
      <w:pPr>
        <w:spacing w:line="280" w:lineRule="exact"/>
        <w:ind w:left="1802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position w:val="1"/>
          <w:sz w:val="24"/>
          <w:szCs w:val="24"/>
        </w:rPr>
        <w:t>41</w:t>
      </w:r>
      <w:r>
        <w:rPr>
          <w:rFonts w:ascii="Constantia" w:eastAsia="Constantia" w:hAnsi="Constantia" w:cs="Constantia"/>
          <w:spacing w:val="-1"/>
          <w:position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position w:val="1"/>
          <w:sz w:val="24"/>
          <w:szCs w:val="24"/>
        </w:rPr>
        <w:t>00</w:t>
      </w:r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>5</w:t>
      </w:r>
      <w:r>
        <w:rPr>
          <w:rFonts w:ascii="Constantia" w:eastAsia="Constantia" w:hAnsi="Constantia" w:cs="Constantia"/>
          <w:position w:val="1"/>
          <w:sz w:val="24"/>
          <w:szCs w:val="24"/>
        </w:rPr>
        <w:t xml:space="preserve">0 </w:t>
      </w:r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>89</w:t>
      </w:r>
      <w:r>
        <w:rPr>
          <w:rFonts w:ascii="Constantia" w:eastAsia="Constantia" w:hAnsi="Constantia" w:cs="Constantia"/>
          <w:position w:val="1"/>
          <w:sz w:val="24"/>
          <w:szCs w:val="24"/>
        </w:rPr>
        <w:t xml:space="preserve">C8                                              </w:t>
      </w:r>
      <w:r>
        <w:rPr>
          <w:rFonts w:ascii="Constantia" w:eastAsia="Constantia" w:hAnsi="Constantia" w:cs="Constantia"/>
          <w:spacing w:val="12"/>
          <w:position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>m</w:t>
      </w:r>
      <w:r>
        <w:rPr>
          <w:rFonts w:ascii="Constantia" w:eastAsia="Constantia" w:hAnsi="Constantia" w:cs="Constantia"/>
          <w:spacing w:val="-3"/>
          <w:position w:val="1"/>
          <w:sz w:val="24"/>
          <w:szCs w:val="24"/>
        </w:rPr>
        <w:t>ov</w:t>
      </w:r>
      <w:r>
        <w:rPr>
          <w:rFonts w:ascii="Constantia" w:eastAsia="Constantia" w:hAnsi="Constantia" w:cs="Constantia"/>
          <w:position w:val="1"/>
          <w:sz w:val="24"/>
          <w:szCs w:val="24"/>
        </w:rPr>
        <w:t>l</w:t>
      </w:r>
      <w:proofErr w:type="spellEnd"/>
      <w:r>
        <w:rPr>
          <w:rFonts w:ascii="Constantia" w:eastAsia="Constantia" w:hAnsi="Constantia" w:cs="Constantia"/>
          <w:position w:val="1"/>
          <w:sz w:val="24"/>
          <w:szCs w:val="24"/>
        </w:rPr>
        <w:t xml:space="preserve">              </w:t>
      </w:r>
      <w:r>
        <w:rPr>
          <w:rFonts w:ascii="Constantia" w:eastAsia="Constantia" w:hAnsi="Constantia" w:cs="Constantia"/>
          <w:spacing w:val="24"/>
          <w:position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position w:val="1"/>
          <w:sz w:val="24"/>
          <w:szCs w:val="24"/>
        </w:rPr>
        <w:t>%</w:t>
      </w:r>
      <w:proofErr w:type="spellStart"/>
      <w:r>
        <w:rPr>
          <w:rFonts w:ascii="Constantia" w:eastAsia="Constantia" w:hAnsi="Constantia" w:cs="Constantia"/>
          <w:position w:val="1"/>
          <w:sz w:val="24"/>
          <w:szCs w:val="24"/>
        </w:rPr>
        <w:t>ecx</w:t>
      </w:r>
      <w:proofErr w:type="spellEnd"/>
      <w:r>
        <w:rPr>
          <w:rFonts w:ascii="Constantia" w:eastAsia="Constantia" w:hAnsi="Constantia" w:cs="Constantia"/>
          <w:position w:val="1"/>
          <w:sz w:val="24"/>
          <w:szCs w:val="24"/>
        </w:rPr>
        <w:t>,</w:t>
      </w:r>
      <w:r>
        <w:rPr>
          <w:rFonts w:ascii="Constantia" w:eastAsia="Constantia" w:hAnsi="Constantia" w:cs="Constantia"/>
          <w:spacing w:val="-2"/>
          <w:position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>%</w:t>
      </w:r>
      <w:proofErr w:type="spellStart"/>
      <w:r>
        <w:rPr>
          <w:rFonts w:ascii="Constantia" w:eastAsia="Constantia" w:hAnsi="Constantia" w:cs="Constantia"/>
          <w:position w:val="1"/>
          <w:sz w:val="24"/>
          <w:szCs w:val="24"/>
        </w:rPr>
        <w:t>eax</w:t>
      </w:r>
      <w:proofErr w:type="spellEnd"/>
    </w:p>
    <w:p w:rsidR="00C77386" w:rsidRDefault="004B3236">
      <w:pPr>
        <w:spacing w:line="280" w:lineRule="exact"/>
        <w:ind w:left="1802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position w:val="1"/>
          <w:sz w:val="24"/>
          <w:szCs w:val="24"/>
        </w:rPr>
        <w:t>42</w:t>
      </w:r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position w:val="1"/>
          <w:sz w:val="24"/>
          <w:szCs w:val="24"/>
        </w:rPr>
        <w:t>00</w:t>
      </w:r>
      <w:r>
        <w:rPr>
          <w:rFonts w:ascii="Constantia" w:eastAsia="Constantia" w:hAnsi="Constantia" w:cs="Constantia"/>
          <w:spacing w:val="2"/>
          <w:position w:val="1"/>
          <w:sz w:val="24"/>
          <w:szCs w:val="24"/>
        </w:rPr>
        <w:t>5</w:t>
      </w:r>
      <w:r>
        <w:rPr>
          <w:rFonts w:ascii="Constantia" w:eastAsia="Constantia" w:hAnsi="Constantia" w:cs="Constantia"/>
          <w:position w:val="1"/>
          <w:sz w:val="24"/>
          <w:szCs w:val="24"/>
        </w:rPr>
        <w:t>2</w:t>
      </w:r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 xml:space="preserve"> 89</w:t>
      </w:r>
      <w:r>
        <w:rPr>
          <w:rFonts w:ascii="Constantia" w:eastAsia="Constantia" w:hAnsi="Constantia" w:cs="Constantia"/>
          <w:position w:val="1"/>
          <w:sz w:val="24"/>
          <w:szCs w:val="24"/>
        </w:rPr>
        <w:t>44</w:t>
      </w:r>
      <w:r>
        <w:rPr>
          <w:rFonts w:ascii="Constantia" w:eastAsia="Constantia" w:hAnsi="Constantia" w:cs="Constantia"/>
          <w:spacing w:val="-1"/>
          <w:position w:val="1"/>
          <w:sz w:val="24"/>
          <w:szCs w:val="24"/>
        </w:rPr>
        <w:t>2</w:t>
      </w:r>
      <w:r>
        <w:rPr>
          <w:rFonts w:ascii="Constantia" w:eastAsia="Constantia" w:hAnsi="Constantia" w:cs="Constantia"/>
          <w:position w:val="1"/>
          <w:sz w:val="24"/>
          <w:szCs w:val="24"/>
        </w:rPr>
        <w:t>4</w:t>
      </w:r>
      <w:r>
        <w:rPr>
          <w:rFonts w:ascii="Constantia" w:eastAsia="Constantia" w:hAnsi="Constantia" w:cs="Constantia"/>
          <w:spacing w:val="-1"/>
          <w:position w:val="1"/>
          <w:sz w:val="24"/>
          <w:szCs w:val="24"/>
        </w:rPr>
        <w:t>1</w:t>
      </w:r>
      <w:r>
        <w:rPr>
          <w:rFonts w:ascii="Constantia" w:eastAsia="Constantia" w:hAnsi="Constantia" w:cs="Constantia"/>
          <w:position w:val="1"/>
          <w:sz w:val="24"/>
          <w:szCs w:val="24"/>
        </w:rPr>
        <w:t xml:space="preserve">C                                      </w:t>
      </w:r>
      <w:r>
        <w:rPr>
          <w:rFonts w:ascii="Constantia" w:eastAsia="Constantia" w:hAnsi="Constantia" w:cs="Constantia"/>
          <w:spacing w:val="19"/>
          <w:position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>m</w:t>
      </w:r>
      <w:r>
        <w:rPr>
          <w:rFonts w:ascii="Constantia" w:eastAsia="Constantia" w:hAnsi="Constantia" w:cs="Constantia"/>
          <w:spacing w:val="-3"/>
          <w:position w:val="1"/>
          <w:sz w:val="24"/>
          <w:szCs w:val="24"/>
        </w:rPr>
        <w:t>ov</w:t>
      </w:r>
      <w:r>
        <w:rPr>
          <w:rFonts w:ascii="Constantia" w:eastAsia="Constantia" w:hAnsi="Constantia" w:cs="Constantia"/>
          <w:position w:val="1"/>
          <w:sz w:val="24"/>
          <w:szCs w:val="24"/>
        </w:rPr>
        <w:t>l</w:t>
      </w:r>
      <w:proofErr w:type="spellEnd"/>
      <w:r>
        <w:rPr>
          <w:rFonts w:ascii="Constantia" w:eastAsia="Constantia" w:hAnsi="Constantia" w:cs="Constantia"/>
          <w:position w:val="1"/>
          <w:sz w:val="24"/>
          <w:szCs w:val="24"/>
        </w:rPr>
        <w:t xml:space="preserve">              </w:t>
      </w:r>
      <w:r>
        <w:rPr>
          <w:rFonts w:ascii="Constantia" w:eastAsia="Constantia" w:hAnsi="Constantia" w:cs="Constantia"/>
          <w:spacing w:val="24"/>
          <w:position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position w:val="1"/>
          <w:sz w:val="24"/>
          <w:szCs w:val="24"/>
        </w:rPr>
        <w:t>%</w:t>
      </w:r>
      <w:proofErr w:type="spellStart"/>
      <w:r>
        <w:rPr>
          <w:rFonts w:ascii="Constantia" w:eastAsia="Constantia" w:hAnsi="Constantia" w:cs="Constantia"/>
          <w:position w:val="1"/>
          <w:sz w:val="24"/>
          <w:szCs w:val="24"/>
        </w:rPr>
        <w:t>eax</w:t>
      </w:r>
      <w:proofErr w:type="spellEnd"/>
      <w:r>
        <w:rPr>
          <w:rFonts w:ascii="Constantia" w:eastAsia="Constantia" w:hAnsi="Constantia" w:cs="Constantia"/>
          <w:position w:val="1"/>
          <w:sz w:val="24"/>
          <w:szCs w:val="24"/>
        </w:rPr>
        <w:t>,</w:t>
      </w:r>
      <w:r>
        <w:rPr>
          <w:rFonts w:ascii="Constantia" w:eastAsia="Constantia" w:hAnsi="Constantia" w:cs="Constantia"/>
          <w:spacing w:val="-2"/>
          <w:position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position w:val="1"/>
          <w:sz w:val="24"/>
          <w:szCs w:val="24"/>
        </w:rPr>
        <w:t>2</w:t>
      </w:r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>8</w:t>
      </w:r>
      <w:r>
        <w:rPr>
          <w:rFonts w:ascii="Constantia" w:eastAsia="Constantia" w:hAnsi="Constantia" w:cs="Constantia"/>
          <w:position w:val="1"/>
          <w:sz w:val="24"/>
          <w:szCs w:val="24"/>
        </w:rPr>
        <w:t>(</w:t>
      </w:r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>%</w:t>
      </w:r>
      <w:proofErr w:type="spellStart"/>
      <w:r>
        <w:rPr>
          <w:rFonts w:ascii="Constantia" w:eastAsia="Constantia" w:hAnsi="Constantia" w:cs="Constantia"/>
          <w:position w:val="1"/>
          <w:sz w:val="24"/>
          <w:szCs w:val="24"/>
        </w:rPr>
        <w:t>e</w:t>
      </w:r>
      <w:r>
        <w:rPr>
          <w:rFonts w:ascii="Constantia" w:eastAsia="Constantia" w:hAnsi="Constantia" w:cs="Constantia"/>
          <w:spacing w:val="-1"/>
          <w:position w:val="1"/>
          <w:sz w:val="24"/>
          <w:szCs w:val="24"/>
        </w:rPr>
        <w:t>s</w:t>
      </w:r>
      <w:r>
        <w:rPr>
          <w:rFonts w:ascii="Constantia" w:eastAsia="Constantia" w:hAnsi="Constantia" w:cs="Constantia"/>
          <w:position w:val="1"/>
          <w:sz w:val="24"/>
          <w:szCs w:val="24"/>
        </w:rPr>
        <w:t>p</w:t>
      </w:r>
      <w:proofErr w:type="spellEnd"/>
      <w:r>
        <w:rPr>
          <w:rFonts w:ascii="Constantia" w:eastAsia="Constantia" w:hAnsi="Constantia" w:cs="Constantia"/>
          <w:position w:val="1"/>
          <w:sz w:val="24"/>
          <w:szCs w:val="24"/>
        </w:rPr>
        <w:t>)</w:t>
      </w:r>
    </w:p>
    <w:p w:rsidR="00C77386" w:rsidRDefault="004B3236">
      <w:pPr>
        <w:spacing w:line="280" w:lineRule="exact"/>
        <w:ind w:left="1802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-3"/>
          <w:position w:val="1"/>
          <w:sz w:val="24"/>
          <w:szCs w:val="24"/>
        </w:rPr>
        <w:t>4</w:t>
      </w:r>
      <w:r>
        <w:rPr>
          <w:rFonts w:ascii="Constantia" w:eastAsia="Constantia" w:hAnsi="Constantia" w:cs="Constantia"/>
          <w:position w:val="1"/>
          <w:sz w:val="24"/>
          <w:szCs w:val="24"/>
        </w:rPr>
        <w:t>3</w:t>
      </w:r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position w:val="1"/>
          <w:sz w:val="24"/>
          <w:szCs w:val="24"/>
        </w:rPr>
        <w:t>00</w:t>
      </w:r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>5</w:t>
      </w:r>
      <w:r>
        <w:rPr>
          <w:rFonts w:ascii="Constantia" w:eastAsia="Constantia" w:hAnsi="Constantia" w:cs="Constantia"/>
          <w:position w:val="1"/>
          <w:sz w:val="24"/>
          <w:szCs w:val="24"/>
        </w:rPr>
        <w:t>6</w:t>
      </w:r>
      <w:r>
        <w:rPr>
          <w:rFonts w:ascii="Constantia" w:eastAsia="Constantia" w:hAnsi="Constantia" w:cs="Constantia"/>
          <w:spacing w:val="-3"/>
          <w:position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>8</w:t>
      </w:r>
      <w:r>
        <w:rPr>
          <w:rFonts w:ascii="Constantia" w:eastAsia="Constantia" w:hAnsi="Constantia" w:cs="Constantia"/>
          <w:position w:val="1"/>
          <w:sz w:val="24"/>
          <w:szCs w:val="24"/>
        </w:rPr>
        <w:t>B4C</w:t>
      </w:r>
      <w:r>
        <w:rPr>
          <w:rFonts w:ascii="Constantia" w:eastAsia="Constantia" w:hAnsi="Constantia" w:cs="Constantia"/>
          <w:spacing w:val="-1"/>
          <w:position w:val="1"/>
          <w:sz w:val="24"/>
          <w:szCs w:val="24"/>
        </w:rPr>
        <w:t>2</w:t>
      </w:r>
      <w:r>
        <w:rPr>
          <w:rFonts w:ascii="Constantia" w:eastAsia="Constantia" w:hAnsi="Constantia" w:cs="Constantia"/>
          <w:position w:val="1"/>
          <w:sz w:val="24"/>
          <w:szCs w:val="24"/>
        </w:rPr>
        <w:t>4</w:t>
      </w:r>
      <w:r>
        <w:rPr>
          <w:rFonts w:ascii="Constantia" w:eastAsia="Constantia" w:hAnsi="Constantia" w:cs="Constantia"/>
          <w:spacing w:val="-1"/>
          <w:position w:val="1"/>
          <w:sz w:val="24"/>
          <w:szCs w:val="24"/>
        </w:rPr>
        <w:t>1</w:t>
      </w:r>
      <w:r>
        <w:rPr>
          <w:rFonts w:ascii="Constantia" w:eastAsia="Constantia" w:hAnsi="Constantia" w:cs="Constantia"/>
          <w:position w:val="1"/>
          <w:sz w:val="24"/>
          <w:szCs w:val="24"/>
        </w:rPr>
        <w:t xml:space="preserve">8                                      </w:t>
      </w:r>
      <w:r>
        <w:rPr>
          <w:rFonts w:ascii="Constantia" w:eastAsia="Constantia" w:hAnsi="Constantia" w:cs="Constantia"/>
          <w:spacing w:val="5"/>
          <w:position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>m</w:t>
      </w:r>
      <w:r>
        <w:rPr>
          <w:rFonts w:ascii="Constantia" w:eastAsia="Constantia" w:hAnsi="Constantia" w:cs="Constantia"/>
          <w:spacing w:val="-3"/>
          <w:position w:val="1"/>
          <w:sz w:val="24"/>
          <w:szCs w:val="24"/>
        </w:rPr>
        <w:t>ov</w:t>
      </w:r>
      <w:r>
        <w:rPr>
          <w:rFonts w:ascii="Constantia" w:eastAsia="Constantia" w:hAnsi="Constantia" w:cs="Constantia"/>
          <w:position w:val="1"/>
          <w:sz w:val="24"/>
          <w:szCs w:val="24"/>
        </w:rPr>
        <w:t>l</w:t>
      </w:r>
      <w:proofErr w:type="spellEnd"/>
      <w:r>
        <w:rPr>
          <w:rFonts w:ascii="Constantia" w:eastAsia="Constantia" w:hAnsi="Constantia" w:cs="Constantia"/>
          <w:position w:val="1"/>
          <w:sz w:val="24"/>
          <w:szCs w:val="24"/>
        </w:rPr>
        <w:t xml:space="preserve">              </w:t>
      </w:r>
      <w:r>
        <w:rPr>
          <w:rFonts w:ascii="Constantia" w:eastAsia="Constantia" w:hAnsi="Constantia" w:cs="Constantia"/>
          <w:spacing w:val="24"/>
          <w:position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position w:val="1"/>
          <w:sz w:val="24"/>
          <w:szCs w:val="24"/>
        </w:rPr>
        <w:t>2</w:t>
      </w:r>
      <w:r>
        <w:rPr>
          <w:rFonts w:ascii="Constantia" w:eastAsia="Constantia" w:hAnsi="Constantia" w:cs="Constantia"/>
          <w:position w:val="1"/>
          <w:sz w:val="24"/>
          <w:szCs w:val="24"/>
        </w:rPr>
        <w:t>4(%</w:t>
      </w:r>
      <w:proofErr w:type="spellStart"/>
      <w:r>
        <w:rPr>
          <w:rFonts w:ascii="Constantia" w:eastAsia="Constantia" w:hAnsi="Constantia" w:cs="Constantia"/>
          <w:position w:val="1"/>
          <w:sz w:val="24"/>
          <w:szCs w:val="24"/>
        </w:rPr>
        <w:t>e</w:t>
      </w:r>
      <w:r>
        <w:rPr>
          <w:rFonts w:ascii="Constantia" w:eastAsia="Constantia" w:hAnsi="Constantia" w:cs="Constantia"/>
          <w:spacing w:val="-1"/>
          <w:position w:val="1"/>
          <w:sz w:val="24"/>
          <w:szCs w:val="24"/>
        </w:rPr>
        <w:t>s</w:t>
      </w:r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>p</w:t>
      </w:r>
      <w:proofErr w:type="spellEnd"/>
      <w:r>
        <w:rPr>
          <w:rFonts w:ascii="Constantia" w:eastAsia="Constantia" w:hAnsi="Constantia" w:cs="Constantia"/>
          <w:position w:val="1"/>
          <w:sz w:val="24"/>
          <w:szCs w:val="24"/>
        </w:rPr>
        <w:t>),</w:t>
      </w:r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position w:val="1"/>
          <w:sz w:val="24"/>
          <w:szCs w:val="24"/>
        </w:rPr>
        <w:t>%</w:t>
      </w:r>
      <w:proofErr w:type="spellStart"/>
      <w:r>
        <w:rPr>
          <w:rFonts w:ascii="Constantia" w:eastAsia="Constantia" w:hAnsi="Constantia" w:cs="Constantia"/>
          <w:position w:val="1"/>
          <w:sz w:val="24"/>
          <w:szCs w:val="24"/>
        </w:rPr>
        <w:t>ecx</w:t>
      </w:r>
      <w:proofErr w:type="spellEnd"/>
    </w:p>
    <w:p w:rsidR="00C77386" w:rsidRDefault="004B3236">
      <w:pPr>
        <w:spacing w:line="280" w:lineRule="exact"/>
        <w:ind w:left="1802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position w:val="1"/>
          <w:sz w:val="24"/>
          <w:szCs w:val="24"/>
        </w:rPr>
        <w:t>44 00</w:t>
      </w:r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>5</w:t>
      </w:r>
      <w:r>
        <w:rPr>
          <w:rFonts w:ascii="Constantia" w:eastAsia="Constantia" w:hAnsi="Constantia" w:cs="Constantia"/>
          <w:position w:val="1"/>
          <w:sz w:val="24"/>
          <w:szCs w:val="24"/>
        </w:rPr>
        <w:t>a</w:t>
      </w:r>
      <w:r>
        <w:rPr>
          <w:rFonts w:ascii="Constantia" w:eastAsia="Constantia" w:hAnsi="Constantia" w:cs="Constantia"/>
          <w:spacing w:val="-7"/>
          <w:position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2"/>
          <w:position w:val="1"/>
          <w:sz w:val="24"/>
          <w:szCs w:val="24"/>
        </w:rPr>
        <w:t>B</w:t>
      </w:r>
      <w:r>
        <w:rPr>
          <w:rFonts w:ascii="Constantia" w:eastAsia="Constantia" w:hAnsi="Constantia" w:cs="Constantia"/>
          <w:spacing w:val="-1"/>
          <w:position w:val="1"/>
          <w:sz w:val="24"/>
          <w:szCs w:val="24"/>
        </w:rPr>
        <w:t>A</w:t>
      </w:r>
      <w:r>
        <w:rPr>
          <w:rFonts w:ascii="Constantia" w:eastAsia="Constantia" w:hAnsi="Constantia" w:cs="Constantia"/>
          <w:position w:val="1"/>
          <w:sz w:val="24"/>
          <w:szCs w:val="24"/>
        </w:rPr>
        <w:t>6</w:t>
      </w:r>
      <w:r>
        <w:rPr>
          <w:rFonts w:ascii="Constantia" w:eastAsia="Constantia" w:hAnsi="Constantia" w:cs="Constantia"/>
          <w:spacing w:val="-1"/>
          <w:position w:val="1"/>
          <w:sz w:val="24"/>
          <w:szCs w:val="24"/>
        </w:rPr>
        <w:t>7</w:t>
      </w:r>
      <w:r>
        <w:rPr>
          <w:rFonts w:ascii="Constantia" w:eastAsia="Constantia" w:hAnsi="Constantia" w:cs="Constantia"/>
          <w:position w:val="1"/>
          <w:sz w:val="24"/>
          <w:szCs w:val="24"/>
        </w:rPr>
        <w:t>66</w:t>
      </w:r>
      <w:r>
        <w:rPr>
          <w:rFonts w:ascii="Constantia" w:eastAsia="Constantia" w:hAnsi="Constantia" w:cs="Constantia"/>
          <w:spacing w:val="-1"/>
          <w:position w:val="1"/>
          <w:sz w:val="24"/>
          <w:szCs w:val="24"/>
        </w:rPr>
        <w:t>6</w:t>
      </w:r>
      <w:r>
        <w:rPr>
          <w:rFonts w:ascii="Constantia" w:eastAsia="Constantia" w:hAnsi="Constantia" w:cs="Constantia"/>
          <w:position w:val="1"/>
          <w:sz w:val="24"/>
          <w:szCs w:val="24"/>
        </w:rPr>
        <w:t xml:space="preserve">6                                     </w:t>
      </w:r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>m</w:t>
      </w:r>
      <w:r>
        <w:rPr>
          <w:rFonts w:ascii="Constantia" w:eastAsia="Constantia" w:hAnsi="Constantia" w:cs="Constantia"/>
          <w:spacing w:val="-3"/>
          <w:position w:val="1"/>
          <w:sz w:val="24"/>
          <w:szCs w:val="24"/>
        </w:rPr>
        <w:t>ov</w:t>
      </w:r>
      <w:r>
        <w:rPr>
          <w:rFonts w:ascii="Constantia" w:eastAsia="Constantia" w:hAnsi="Constantia" w:cs="Constantia"/>
          <w:position w:val="1"/>
          <w:sz w:val="24"/>
          <w:szCs w:val="24"/>
        </w:rPr>
        <w:t>l</w:t>
      </w:r>
      <w:proofErr w:type="spellEnd"/>
      <w:r>
        <w:rPr>
          <w:rFonts w:ascii="Constantia" w:eastAsia="Constantia" w:hAnsi="Constantia" w:cs="Constantia"/>
          <w:position w:val="1"/>
          <w:sz w:val="24"/>
          <w:szCs w:val="24"/>
        </w:rPr>
        <w:t xml:space="preserve">              </w:t>
      </w:r>
      <w:r>
        <w:rPr>
          <w:rFonts w:ascii="Constantia" w:eastAsia="Constantia" w:hAnsi="Constantia" w:cs="Constantia"/>
          <w:spacing w:val="24"/>
          <w:position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position w:val="1"/>
          <w:sz w:val="24"/>
          <w:szCs w:val="24"/>
        </w:rPr>
        <w:t>$</w:t>
      </w:r>
      <w:r>
        <w:rPr>
          <w:rFonts w:ascii="Constantia" w:eastAsia="Constantia" w:hAnsi="Constantia" w:cs="Constantia"/>
          <w:spacing w:val="-3"/>
          <w:position w:val="1"/>
          <w:sz w:val="24"/>
          <w:szCs w:val="24"/>
        </w:rPr>
        <w:t>1</w:t>
      </w:r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>7</w:t>
      </w:r>
      <w:r>
        <w:rPr>
          <w:rFonts w:ascii="Constantia" w:eastAsia="Constantia" w:hAnsi="Constantia" w:cs="Constantia"/>
          <w:spacing w:val="-3"/>
          <w:position w:val="1"/>
          <w:sz w:val="24"/>
          <w:szCs w:val="24"/>
        </w:rPr>
        <w:t>17</w:t>
      </w:r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>98</w:t>
      </w:r>
      <w:r>
        <w:rPr>
          <w:rFonts w:ascii="Constantia" w:eastAsia="Constantia" w:hAnsi="Constantia" w:cs="Constantia"/>
          <w:position w:val="1"/>
          <w:sz w:val="24"/>
          <w:szCs w:val="24"/>
        </w:rPr>
        <w:t>6919,</w:t>
      </w:r>
      <w:r>
        <w:rPr>
          <w:rFonts w:ascii="Constantia" w:eastAsia="Constantia" w:hAnsi="Constantia" w:cs="Constantia"/>
          <w:spacing w:val="-9"/>
          <w:position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>%</w:t>
      </w:r>
      <w:proofErr w:type="spellStart"/>
      <w:r>
        <w:rPr>
          <w:rFonts w:ascii="Constantia" w:eastAsia="Constantia" w:hAnsi="Constantia" w:cs="Constantia"/>
          <w:position w:val="1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>d</w:t>
      </w:r>
      <w:r>
        <w:rPr>
          <w:rFonts w:ascii="Constantia" w:eastAsia="Constantia" w:hAnsi="Constantia" w:cs="Constantia"/>
          <w:position w:val="1"/>
          <w:sz w:val="24"/>
          <w:szCs w:val="24"/>
        </w:rPr>
        <w:t>x</w:t>
      </w:r>
      <w:proofErr w:type="spellEnd"/>
    </w:p>
    <w:p w:rsidR="00C77386" w:rsidRDefault="004B3236">
      <w:pPr>
        <w:spacing w:line="280" w:lineRule="exact"/>
        <w:ind w:left="1802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position w:val="1"/>
          <w:sz w:val="24"/>
          <w:szCs w:val="24"/>
        </w:rPr>
        <w:t>44      66</w:t>
      </w:r>
    </w:p>
    <w:p w:rsidR="00C77386" w:rsidRDefault="004B3236">
      <w:pPr>
        <w:spacing w:line="280" w:lineRule="exact"/>
        <w:ind w:left="1802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-5"/>
          <w:position w:val="1"/>
          <w:sz w:val="24"/>
          <w:szCs w:val="24"/>
        </w:rPr>
        <w:t>4</w:t>
      </w:r>
      <w:r>
        <w:rPr>
          <w:rFonts w:ascii="Constantia" w:eastAsia="Constantia" w:hAnsi="Constantia" w:cs="Constantia"/>
          <w:position w:val="1"/>
          <w:sz w:val="24"/>
          <w:szCs w:val="24"/>
        </w:rPr>
        <w:t>5</w:t>
      </w:r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position w:val="1"/>
          <w:sz w:val="24"/>
          <w:szCs w:val="24"/>
        </w:rPr>
        <w:t>00</w:t>
      </w:r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>5</w:t>
      </w:r>
      <w:r>
        <w:rPr>
          <w:rFonts w:ascii="Constantia" w:eastAsia="Constantia" w:hAnsi="Constantia" w:cs="Constantia"/>
          <w:position w:val="1"/>
          <w:sz w:val="24"/>
          <w:szCs w:val="24"/>
        </w:rPr>
        <w:t>f</w:t>
      </w:r>
      <w:r>
        <w:rPr>
          <w:rFonts w:ascii="Constantia" w:eastAsia="Constantia" w:hAnsi="Constantia" w:cs="Constantia"/>
          <w:spacing w:val="5"/>
          <w:position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position w:val="1"/>
          <w:sz w:val="24"/>
          <w:szCs w:val="24"/>
        </w:rPr>
        <w:t>8</w:t>
      </w:r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>9</w:t>
      </w:r>
      <w:r>
        <w:rPr>
          <w:rFonts w:ascii="Constantia" w:eastAsia="Constantia" w:hAnsi="Constantia" w:cs="Constantia"/>
          <w:position w:val="1"/>
          <w:sz w:val="24"/>
          <w:szCs w:val="24"/>
        </w:rPr>
        <w:t>C8</w:t>
      </w:r>
      <w:r>
        <w:rPr>
          <w:rFonts w:ascii="Constantia" w:eastAsia="Constantia" w:hAnsi="Constantia" w:cs="Constantia"/>
          <w:position w:val="1"/>
          <w:sz w:val="24"/>
          <w:szCs w:val="24"/>
        </w:rPr>
        <w:t xml:space="preserve">                                              </w:t>
      </w:r>
      <w:r>
        <w:rPr>
          <w:rFonts w:ascii="Constantia" w:eastAsia="Constantia" w:hAnsi="Constantia" w:cs="Constantia"/>
          <w:spacing w:val="26"/>
          <w:position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>m</w:t>
      </w:r>
      <w:r>
        <w:rPr>
          <w:rFonts w:ascii="Constantia" w:eastAsia="Constantia" w:hAnsi="Constantia" w:cs="Constantia"/>
          <w:spacing w:val="-3"/>
          <w:position w:val="1"/>
          <w:sz w:val="24"/>
          <w:szCs w:val="24"/>
        </w:rPr>
        <w:t>ov</w:t>
      </w:r>
      <w:r>
        <w:rPr>
          <w:rFonts w:ascii="Constantia" w:eastAsia="Constantia" w:hAnsi="Constantia" w:cs="Constantia"/>
          <w:position w:val="1"/>
          <w:sz w:val="24"/>
          <w:szCs w:val="24"/>
        </w:rPr>
        <w:t>l</w:t>
      </w:r>
      <w:proofErr w:type="spellEnd"/>
      <w:r>
        <w:rPr>
          <w:rFonts w:ascii="Constantia" w:eastAsia="Constantia" w:hAnsi="Constantia" w:cs="Constantia"/>
          <w:position w:val="1"/>
          <w:sz w:val="24"/>
          <w:szCs w:val="24"/>
        </w:rPr>
        <w:t xml:space="preserve">              </w:t>
      </w:r>
      <w:r>
        <w:rPr>
          <w:rFonts w:ascii="Constantia" w:eastAsia="Constantia" w:hAnsi="Constantia" w:cs="Constantia"/>
          <w:spacing w:val="24"/>
          <w:position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position w:val="1"/>
          <w:sz w:val="24"/>
          <w:szCs w:val="24"/>
        </w:rPr>
        <w:t>%</w:t>
      </w:r>
      <w:proofErr w:type="spellStart"/>
      <w:r>
        <w:rPr>
          <w:rFonts w:ascii="Constantia" w:eastAsia="Constantia" w:hAnsi="Constantia" w:cs="Constantia"/>
          <w:position w:val="1"/>
          <w:sz w:val="24"/>
          <w:szCs w:val="24"/>
        </w:rPr>
        <w:t>ecx</w:t>
      </w:r>
      <w:proofErr w:type="spellEnd"/>
      <w:r>
        <w:rPr>
          <w:rFonts w:ascii="Constantia" w:eastAsia="Constantia" w:hAnsi="Constantia" w:cs="Constantia"/>
          <w:position w:val="1"/>
          <w:sz w:val="24"/>
          <w:szCs w:val="24"/>
        </w:rPr>
        <w:t>,</w:t>
      </w:r>
      <w:r>
        <w:rPr>
          <w:rFonts w:ascii="Constantia" w:eastAsia="Constantia" w:hAnsi="Constantia" w:cs="Constantia"/>
          <w:spacing w:val="-2"/>
          <w:position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>%</w:t>
      </w:r>
      <w:proofErr w:type="spellStart"/>
      <w:r>
        <w:rPr>
          <w:rFonts w:ascii="Constantia" w:eastAsia="Constantia" w:hAnsi="Constantia" w:cs="Constantia"/>
          <w:position w:val="1"/>
          <w:sz w:val="24"/>
          <w:szCs w:val="24"/>
        </w:rPr>
        <w:t>eax</w:t>
      </w:r>
      <w:proofErr w:type="spellEnd"/>
    </w:p>
    <w:p w:rsidR="00C77386" w:rsidRDefault="004B3236">
      <w:pPr>
        <w:spacing w:line="280" w:lineRule="exact"/>
        <w:ind w:left="1802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position w:val="1"/>
          <w:sz w:val="24"/>
          <w:szCs w:val="24"/>
        </w:rPr>
        <w:t>46 00</w:t>
      </w:r>
      <w:r>
        <w:rPr>
          <w:rFonts w:ascii="Constantia" w:eastAsia="Constantia" w:hAnsi="Constantia" w:cs="Constantia"/>
          <w:spacing w:val="-1"/>
          <w:position w:val="1"/>
          <w:sz w:val="24"/>
          <w:szCs w:val="24"/>
        </w:rPr>
        <w:t>6</w:t>
      </w:r>
      <w:r>
        <w:rPr>
          <w:rFonts w:ascii="Constantia" w:eastAsia="Constantia" w:hAnsi="Constantia" w:cs="Constantia"/>
          <w:position w:val="1"/>
          <w:sz w:val="24"/>
          <w:szCs w:val="24"/>
        </w:rPr>
        <w:t>1</w:t>
      </w:r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position w:val="1"/>
          <w:sz w:val="24"/>
          <w:szCs w:val="24"/>
        </w:rPr>
        <w:t>F</w:t>
      </w:r>
      <w:r>
        <w:rPr>
          <w:rFonts w:ascii="Constantia" w:eastAsia="Constantia" w:hAnsi="Constantia" w:cs="Constantia"/>
          <w:spacing w:val="-1"/>
          <w:position w:val="1"/>
          <w:sz w:val="24"/>
          <w:szCs w:val="24"/>
        </w:rPr>
        <w:t>7</w:t>
      </w:r>
      <w:r>
        <w:rPr>
          <w:rFonts w:ascii="Constantia" w:eastAsia="Constantia" w:hAnsi="Constantia" w:cs="Constantia"/>
          <w:position w:val="1"/>
          <w:sz w:val="24"/>
          <w:szCs w:val="24"/>
        </w:rPr>
        <w:t xml:space="preserve">EA                                             </w:t>
      </w:r>
      <w:r>
        <w:rPr>
          <w:rFonts w:ascii="Constantia" w:eastAsia="Constantia" w:hAnsi="Constantia" w:cs="Constantia"/>
          <w:spacing w:val="55"/>
          <w:position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1"/>
          <w:position w:val="1"/>
          <w:sz w:val="24"/>
          <w:szCs w:val="24"/>
        </w:rPr>
        <w:t>i</w:t>
      </w:r>
      <w:r>
        <w:rPr>
          <w:rFonts w:ascii="Constantia" w:eastAsia="Constantia" w:hAnsi="Constantia" w:cs="Constantia"/>
          <w:position w:val="1"/>
          <w:sz w:val="24"/>
          <w:szCs w:val="24"/>
        </w:rPr>
        <w:t>mull</w:t>
      </w:r>
      <w:proofErr w:type="spellEnd"/>
      <w:r>
        <w:rPr>
          <w:rFonts w:ascii="Constantia" w:eastAsia="Constantia" w:hAnsi="Constantia" w:cs="Constantia"/>
          <w:position w:val="1"/>
          <w:sz w:val="24"/>
          <w:szCs w:val="24"/>
        </w:rPr>
        <w:t xml:space="preserve">             </w:t>
      </w:r>
      <w:r>
        <w:rPr>
          <w:rFonts w:ascii="Constantia" w:eastAsia="Constantia" w:hAnsi="Constantia" w:cs="Constantia"/>
          <w:spacing w:val="53"/>
          <w:position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position w:val="1"/>
          <w:sz w:val="24"/>
          <w:szCs w:val="24"/>
        </w:rPr>
        <w:t>%</w:t>
      </w:r>
      <w:proofErr w:type="spellStart"/>
      <w:r>
        <w:rPr>
          <w:rFonts w:ascii="Constantia" w:eastAsia="Constantia" w:hAnsi="Constantia" w:cs="Constantia"/>
          <w:position w:val="1"/>
          <w:sz w:val="24"/>
          <w:szCs w:val="24"/>
        </w:rPr>
        <w:t>edx</w:t>
      </w:r>
      <w:proofErr w:type="spellEnd"/>
    </w:p>
    <w:p w:rsidR="00C77386" w:rsidRDefault="004B3236">
      <w:pPr>
        <w:spacing w:line="280" w:lineRule="exact"/>
        <w:ind w:left="1646" w:right="964"/>
        <w:jc w:val="center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position w:val="1"/>
          <w:sz w:val="24"/>
          <w:szCs w:val="24"/>
        </w:rPr>
        <w:t>G</w:t>
      </w:r>
      <w:r>
        <w:rPr>
          <w:rFonts w:ascii="Constantia" w:eastAsia="Constantia" w:hAnsi="Constantia" w:cs="Constantia"/>
          <w:spacing w:val="-1"/>
          <w:position w:val="1"/>
          <w:sz w:val="24"/>
          <w:szCs w:val="24"/>
        </w:rPr>
        <w:t>A</w:t>
      </w:r>
      <w:r>
        <w:rPr>
          <w:rFonts w:ascii="Constantia" w:eastAsia="Constantia" w:hAnsi="Constantia" w:cs="Constantia"/>
          <w:position w:val="1"/>
          <w:sz w:val="24"/>
          <w:szCs w:val="24"/>
        </w:rPr>
        <w:t xml:space="preserve">S </w:t>
      </w:r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>L</w:t>
      </w:r>
      <w:r>
        <w:rPr>
          <w:rFonts w:ascii="Constantia" w:eastAsia="Constantia" w:hAnsi="Constantia" w:cs="Constantia"/>
          <w:position w:val="1"/>
          <w:sz w:val="24"/>
          <w:szCs w:val="24"/>
        </w:rPr>
        <w:t>I</w:t>
      </w:r>
      <w:r>
        <w:rPr>
          <w:rFonts w:ascii="Constantia" w:eastAsia="Constantia" w:hAnsi="Constantia" w:cs="Constantia"/>
          <w:spacing w:val="-2"/>
          <w:position w:val="1"/>
          <w:sz w:val="24"/>
          <w:szCs w:val="24"/>
        </w:rPr>
        <w:t>S</w:t>
      </w:r>
      <w:r>
        <w:rPr>
          <w:rFonts w:ascii="Constantia" w:eastAsia="Constantia" w:hAnsi="Constantia" w:cs="Constantia"/>
          <w:position w:val="1"/>
          <w:sz w:val="24"/>
          <w:szCs w:val="24"/>
        </w:rPr>
        <w:t>TING</w:t>
      </w:r>
      <w:r>
        <w:rPr>
          <w:rFonts w:ascii="Constantia" w:eastAsia="Constantia" w:hAnsi="Constantia" w:cs="Constantia"/>
          <w:spacing w:val="-1"/>
          <w:position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position w:val="1"/>
          <w:sz w:val="24"/>
          <w:szCs w:val="24"/>
        </w:rPr>
        <w:t>C</w:t>
      </w:r>
      <w:r>
        <w:rPr>
          <w:rFonts w:ascii="Constantia" w:eastAsia="Constantia" w:hAnsi="Constantia" w:cs="Constantia"/>
          <w:spacing w:val="2"/>
          <w:position w:val="1"/>
          <w:sz w:val="24"/>
          <w:szCs w:val="24"/>
        </w:rPr>
        <w:t>:</w:t>
      </w:r>
      <w:r>
        <w:rPr>
          <w:rFonts w:ascii="Constantia" w:eastAsia="Constantia" w:hAnsi="Constantia" w:cs="Constantia"/>
          <w:spacing w:val="-1"/>
          <w:position w:val="1"/>
          <w:sz w:val="24"/>
          <w:szCs w:val="24"/>
        </w:rPr>
        <w:t>\</w:t>
      </w:r>
      <w:r>
        <w:rPr>
          <w:rFonts w:ascii="Constantia" w:eastAsia="Constantia" w:hAnsi="Constantia" w:cs="Constantia"/>
          <w:spacing w:val="-6"/>
          <w:position w:val="1"/>
          <w:sz w:val="24"/>
          <w:szCs w:val="24"/>
        </w:rPr>
        <w:t>U</w:t>
      </w:r>
      <w:r>
        <w:rPr>
          <w:rFonts w:ascii="Constantia" w:eastAsia="Constantia" w:hAnsi="Constantia" w:cs="Constantia"/>
          <w:spacing w:val="-1"/>
          <w:position w:val="1"/>
          <w:sz w:val="24"/>
          <w:szCs w:val="24"/>
        </w:rPr>
        <w:t>s</w:t>
      </w:r>
      <w:r>
        <w:rPr>
          <w:rFonts w:ascii="Constantia" w:eastAsia="Constantia" w:hAnsi="Constantia" w:cs="Constantia"/>
          <w:position w:val="1"/>
          <w:sz w:val="24"/>
          <w:szCs w:val="24"/>
        </w:rPr>
        <w:t>er</w:t>
      </w:r>
      <w:r>
        <w:rPr>
          <w:rFonts w:ascii="Constantia" w:eastAsia="Constantia" w:hAnsi="Constantia" w:cs="Constantia"/>
          <w:spacing w:val="-2"/>
          <w:position w:val="1"/>
          <w:sz w:val="24"/>
          <w:szCs w:val="24"/>
        </w:rPr>
        <w:t>s</w:t>
      </w:r>
      <w:r>
        <w:rPr>
          <w:rFonts w:ascii="Constantia" w:eastAsia="Constantia" w:hAnsi="Constantia" w:cs="Constantia"/>
          <w:spacing w:val="-1"/>
          <w:position w:val="1"/>
          <w:sz w:val="24"/>
          <w:szCs w:val="24"/>
        </w:rPr>
        <w:t>\</w:t>
      </w:r>
      <w:r>
        <w:rPr>
          <w:rFonts w:ascii="Constantia" w:eastAsia="Constantia" w:hAnsi="Constantia" w:cs="Constantia"/>
          <w:position w:val="1"/>
          <w:sz w:val="24"/>
          <w:szCs w:val="24"/>
        </w:rPr>
        <w:t>S</w:t>
      </w:r>
      <w:r>
        <w:rPr>
          <w:rFonts w:ascii="Constantia" w:eastAsia="Constantia" w:hAnsi="Constantia" w:cs="Constantia"/>
          <w:spacing w:val="-11"/>
          <w:position w:val="1"/>
          <w:sz w:val="24"/>
          <w:szCs w:val="24"/>
        </w:rPr>
        <w:t>A</w:t>
      </w:r>
      <w:r>
        <w:rPr>
          <w:rFonts w:ascii="Constantia" w:eastAsia="Constantia" w:hAnsi="Constantia" w:cs="Constantia"/>
          <w:spacing w:val="9"/>
          <w:position w:val="1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position w:val="1"/>
          <w:sz w:val="24"/>
          <w:szCs w:val="24"/>
        </w:rPr>
        <w:t>Y</w:t>
      </w:r>
      <w:r>
        <w:rPr>
          <w:rFonts w:ascii="Constantia" w:eastAsia="Constantia" w:hAnsi="Constantia" w:cs="Constantia"/>
          <w:position w:val="1"/>
          <w:sz w:val="24"/>
          <w:szCs w:val="24"/>
        </w:rPr>
        <w:t>EN~</w:t>
      </w:r>
      <w:r>
        <w:rPr>
          <w:rFonts w:ascii="Constantia" w:eastAsia="Constantia" w:hAnsi="Constantia" w:cs="Constantia"/>
          <w:spacing w:val="-1"/>
          <w:position w:val="1"/>
          <w:sz w:val="24"/>
          <w:szCs w:val="24"/>
        </w:rPr>
        <w:t>1</w:t>
      </w:r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>.</w:t>
      </w:r>
      <w:r>
        <w:rPr>
          <w:rFonts w:ascii="Constantia" w:eastAsia="Constantia" w:hAnsi="Constantia" w:cs="Constantia"/>
          <w:spacing w:val="-2"/>
          <w:position w:val="1"/>
          <w:sz w:val="24"/>
          <w:szCs w:val="24"/>
        </w:rPr>
        <w:t>B</w:t>
      </w:r>
      <w:r>
        <w:rPr>
          <w:rFonts w:ascii="Constantia" w:eastAsia="Constantia" w:hAnsi="Constantia" w:cs="Constantia"/>
          <w:spacing w:val="-1"/>
          <w:position w:val="1"/>
          <w:sz w:val="24"/>
          <w:szCs w:val="24"/>
        </w:rPr>
        <w:t>A</w:t>
      </w:r>
      <w:r>
        <w:rPr>
          <w:rFonts w:ascii="Constantia" w:eastAsia="Constantia" w:hAnsi="Constantia" w:cs="Constantia"/>
          <w:spacing w:val="4"/>
          <w:position w:val="1"/>
          <w:sz w:val="24"/>
          <w:szCs w:val="24"/>
        </w:rPr>
        <w:t>N</w:t>
      </w:r>
      <w:r>
        <w:rPr>
          <w:rFonts w:ascii="Constantia" w:eastAsia="Constantia" w:hAnsi="Constantia" w:cs="Constantia"/>
          <w:spacing w:val="2"/>
          <w:position w:val="1"/>
          <w:sz w:val="24"/>
          <w:szCs w:val="24"/>
        </w:rPr>
        <w:t>\</w:t>
      </w:r>
      <w:r>
        <w:rPr>
          <w:rFonts w:ascii="Constantia" w:eastAsia="Constantia" w:hAnsi="Constantia" w:cs="Constantia"/>
          <w:spacing w:val="-3"/>
          <w:position w:val="1"/>
          <w:sz w:val="24"/>
          <w:szCs w:val="24"/>
        </w:rPr>
        <w:t>A</w:t>
      </w:r>
      <w:r>
        <w:rPr>
          <w:rFonts w:ascii="Constantia" w:eastAsia="Constantia" w:hAnsi="Constantia" w:cs="Constantia"/>
          <w:position w:val="1"/>
          <w:sz w:val="24"/>
          <w:szCs w:val="24"/>
        </w:rPr>
        <w:t>pp</w:t>
      </w:r>
      <w:r>
        <w:rPr>
          <w:rFonts w:ascii="Constantia" w:eastAsia="Constantia" w:hAnsi="Constantia" w:cs="Constantia"/>
          <w:spacing w:val="-2"/>
          <w:position w:val="1"/>
          <w:sz w:val="24"/>
          <w:szCs w:val="24"/>
        </w:rPr>
        <w:t>D</w:t>
      </w:r>
      <w:r>
        <w:rPr>
          <w:rFonts w:ascii="Constantia" w:eastAsia="Constantia" w:hAnsi="Constantia" w:cs="Constantia"/>
          <w:position w:val="1"/>
          <w:sz w:val="24"/>
          <w:szCs w:val="24"/>
        </w:rPr>
        <w:t>at</w:t>
      </w:r>
      <w:r>
        <w:rPr>
          <w:rFonts w:ascii="Constantia" w:eastAsia="Constantia" w:hAnsi="Constantia" w:cs="Constantia"/>
          <w:spacing w:val="2"/>
          <w:position w:val="1"/>
          <w:sz w:val="24"/>
          <w:szCs w:val="24"/>
        </w:rPr>
        <w:t>a</w:t>
      </w:r>
      <w:r>
        <w:rPr>
          <w:rFonts w:ascii="Constantia" w:eastAsia="Constantia" w:hAnsi="Constantia" w:cs="Constantia"/>
          <w:spacing w:val="-1"/>
          <w:position w:val="1"/>
          <w:sz w:val="24"/>
          <w:szCs w:val="24"/>
        </w:rPr>
        <w:t>\</w:t>
      </w:r>
      <w:r>
        <w:rPr>
          <w:rFonts w:ascii="Constantia" w:eastAsia="Constantia" w:hAnsi="Constantia" w:cs="Constantia"/>
          <w:spacing w:val="3"/>
          <w:position w:val="1"/>
          <w:sz w:val="24"/>
          <w:szCs w:val="24"/>
        </w:rPr>
        <w:t>L</w:t>
      </w:r>
      <w:r>
        <w:rPr>
          <w:rFonts w:ascii="Constantia" w:eastAsia="Constantia" w:hAnsi="Constantia" w:cs="Constantia"/>
          <w:position w:val="1"/>
          <w:sz w:val="24"/>
          <w:szCs w:val="24"/>
        </w:rPr>
        <w:t>ocal</w:t>
      </w:r>
      <w:r>
        <w:rPr>
          <w:rFonts w:ascii="Constantia" w:eastAsia="Constantia" w:hAnsi="Constantia" w:cs="Constantia"/>
          <w:spacing w:val="2"/>
          <w:position w:val="1"/>
          <w:sz w:val="24"/>
          <w:szCs w:val="24"/>
        </w:rPr>
        <w:t>\</w:t>
      </w:r>
      <w:r>
        <w:rPr>
          <w:rFonts w:ascii="Constantia" w:eastAsia="Constantia" w:hAnsi="Constantia" w:cs="Constantia"/>
          <w:spacing w:val="-22"/>
          <w:position w:val="1"/>
          <w:sz w:val="24"/>
          <w:szCs w:val="24"/>
        </w:rPr>
        <w:t>T</w:t>
      </w:r>
      <w:r>
        <w:rPr>
          <w:rFonts w:ascii="Constantia" w:eastAsia="Constantia" w:hAnsi="Constantia" w:cs="Constantia"/>
          <w:position w:val="1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>mp</w:t>
      </w:r>
      <w:r>
        <w:rPr>
          <w:rFonts w:ascii="Constantia" w:eastAsia="Constantia" w:hAnsi="Constantia" w:cs="Constantia"/>
          <w:spacing w:val="-1"/>
          <w:position w:val="1"/>
          <w:sz w:val="24"/>
          <w:szCs w:val="24"/>
        </w:rPr>
        <w:t>\</w:t>
      </w:r>
      <w:r>
        <w:rPr>
          <w:rFonts w:ascii="Constantia" w:eastAsia="Constantia" w:hAnsi="Constantia" w:cs="Constantia"/>
          <w:spacing w:val="-5"/>
          <w:position w:val="1"/>
          <w:sz w:val="24"/>
          <w:szCs w:val="24"/>
        </w:rPr>
        <w:t>c</w:t>
      </w:r>
      <w:r>
        <w:rPr>
          <w:rFonts w:ascii="Constantia" w:eastAsia="Constantia" w:hAnsi="Constantia" w:cs="Constantia"/>
          <w:position w:val="1"/>
          <w:sz w:val="24"/>
          <w:szCs w:val="24"/>
        </w:rPr>
        <w:t>cCa</w:t>
      </w:r>
      <w:r>
        <w:rPr>
          <w:rFonts w:ascii="Constantia" w:eastAsia="Constantia" w:hAnsi="Constantia" w:cs="Constantia"/>
          <w:spacing w:val="-4"/>
          <w:position w:val="1"/>
          <w:sz w:val="24"/>
          <w:szCs w:val="24"/>
        </w:rPr>
        <w:t>i</w:t>
      </w:r>
      <w:r>
        <w:rPr>
          <w:rFonts w:ascii="Constantia" w:eastAsia="Constantia" w:hAnsi="Constantia" w:cs="Constantia"/>
          <w:position w:val="1"/>
          <w:sz w:val="24"/>
          <w:szCs w:val="24"/>
        </w:rPr>
        <w:t>y</w:t>
      </w:r>
      <w:r>
        <w:rPr>
          <w:rFonts w:ascii="Constantia" w:eastAsia="Constantia" w:hAnsi="Constantia" w:cs="Constantia"/>
          <w:spacing w:val="-1"/>
          <w:position w:val="1"/>
          <w:sz w:val="24"/>
          <w:szCs w:val="24"/>
        </w:rPr>
        <w:t>i</w:t>
      </w:r>
      <w:r>
        <w:rPr>
          <w:rFonts w:ascii="Constantia" w:eastAsia="Constantia" w:hAnsi="Constantia" w:cs="Constantia"/>
          <w:position w:val="1"/>
          <w:sz w:val="24"/>
          <w:szCs w:val="24"/>
        </w:rPr>
        <w:t>d</w:t>
      </w:r>
      <w:r>
        <w:rPr>
          <w:rFonts w:ascii="Constantia" w:eastAsia="Constantia" w:hAnsi="Constantia" w:cs="Constantia"/>
          <w:spacing w:val="1"/>
          <w:position w:val="1"/>
          <w:sz w:val="24"/>
          <w:szCs w:val="24"/>
        </w:rPr>
        <w:t>.</w:t>
      </w:r>
      <w:r>
        <w:rPr>
          <w:rFonts w:ascii="Constantia" w:eastAsia="Constantia" w:hAnsi="Constantia" w:cs="Constantia"/>
          <w:position w:val="1"/>
          <w:sz w:val="24"/>
          <w:szCs w:val="24"/>
        </w:rPr>
        <w:t>s</w:t>
      </w:r>
    </w:p>
    <w:p w:rsidR="00C77386" w:rsidRDefault="004B3236">
      <w:pPr>
        <w:spacing w:line="280" w:lineRule="exact"/>
        <w:ind w:left="5967" w:right="3588"/>
        <w:jc w:val="center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position w:val="1"/>
          <w:sz w:val="24"/>
          <w:szCs w:val="24"/>
        </w:rPr>
        <w:t>pa</w:t>
      </w:r>
      <w:r>
        <w:rPr>
          <w:rFonts w:ascii="Constantia" w:eastAsia="Constantia" w:hAnsi="Constantia" w:cs="Constantia"/>
          <w:spacing w:val="-4"/>
          <w:position w:val="1"/>
          <w:sz w:val="24"/>
          <w:szCs w:val="24"/>
        </w:rPr>
        <w:t>g</w:t>
      </w:r>
      <w:r>
        <w:rPr>
          <w:rFonts w:ascii="Constantia" w:eastAsia="Constantia" w:hAnsi="Constantia" w:cs="Constantia"/>
          <w:position w:val="1"/>
          <w:sz w:val="24"/>
          <w:szCs w:val="24"/>
        </w:rPr>
        <w:t>e</w:t>
      </w:r>
      <w:r>
        <w:rPr>
          <w:rFonts w:ascii="Constantia" w:eastAsia="Constantia" w:hAnsi="Constantia" w:cs="Constantia"/>
          <w:spacing w:val="-9"/>
          <w:position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position w:val="1"/>
          <w:sz w:val="24"/>
          <w:szCs w:val="24"/>
        </w:rPr>
        <w:t>2</w:t>
      </w:r>
    </w:p>
    <w:p w:rsidR="00C77386" w:rsidRDefault="00C77386">
      <w:pPr>
        <w:spacing w:before="9" w:line="100" w:lineRule="exact"/>
        <w:rPr>
          <w:sz w:val="11"/>
          <w:szCs w:val="11"/>
        </w:rPr>
      </w:pPr>
    </w:p>
    <w:p w:rsidR="00C77386" w:rsidRDefault="00C77386">
      <w:pPr>
        <w:spacing w:line="200" w:lineRule="exact"/>
      </w:pPr>
    </w:p>
    <w:p w:rsidR="00C77386" w:rsidRDefault="00C77386">
      <w:pPr>
        <w:spacing w:line="200" w:lineRule="exact"/>
      </w:pPr>
    </w:p>
    <w:tbl>
      <w:tblPr>
        <w:tblW w:w="0" w:type="auto"/>
        <w:tblInd w:w="1762" w:type="dxa"/>
        <w:tblLayout w:type="fixed"/>
        <w:tblCellMar>
          <w:left w:w="0" w:type="dxa"/>
          <w:right w:w="0" w:type="dxa"/>
        </w:tblCellMar>
        <w:tblLook w:val="01E0"/>
      </w:tblPr>
      <w:tblGrid>
        <w:gridCol w:w="3072"/>
        <w:gridCol w:w="2149"/>
        <w:gridCol w:w="2154"/>
      </w:tblGrid>
      <w:tr w:rsidR="00C77386">
        <w:trPr>
          <w:trHeight w:hRule="exact" w:val="364"/>
        </w:trPr>
        <w:tc>
          <w:tcPr>
            <w:tcW w:w="3072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before="51"/>
              <w:ind w:left="40"/>
              <w:rPr>
                <w:rFonts w:ascii="Constantia" w:eastAsia="Constantia" w:hAnsi="Constantia" w:cs="Constantia"/>
                <w:sz w:val="24"/>
                <w:szCs w:val="24"/>
              </w:rPr>
            </w:pPr>
            <w:r>
              <w:rPr>
                <w:rFonts w:ascii="Constantia" w:eastAsia="Constantia" w:hAnsi="Constantia" w:cs="Constantia"/>
                <w:spacing w:val="-5"/>
                <w:sz w:val="24"/>
                <w:szCs w:val="24"/>
              </w:rPr>
              <w:t>4</w:t>
            </w:r>
            <w:r>
              <w:rPr>
                <w:rFonts w:ascii="Constantia" w:eastAsia="Constantia" w:hAnsi="Constantia" w:cs="Constantia"/>
                <w:sz w:val="24"/>
                <w:szCs w:val="24"/>
              </w:rPr>
              <w:t>7</w:t>
            </w:r>
            <w:r>
              <w:rPr>
                <w:rFonts w:ascii="Constantia" w:eastAsia="Constantia" w:hAnsi="Constantia" w:cs="Constantia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sz w:val="24"/>
                <w:szCs w:val="24"/>
              </w:rPr>
              <w:t>00</w:t>
            </w:r>
            <w:r>
              <w:rPr>
                <w:rFonts w:ascii="Constantia" w:eastAsia="Constantia" w:hAnsi="Constantia" w:cs="Constantia"/>
                <w:spacing w:val="-2"/>
                <w:sz w:val="24"/>
                <w:szCs w:val="24"/>
              </w:rPr>
              <w:t>6</w:t>
            </w:r>
            <w:r>
              <w:rPr>
                <w:rFonts w:ascii="Constantia" w:eastAsia="Constantia" w:hAnsi="Constantia" w:cs="Constantia"/>
                <w:sz w:val="24"/>
                <w:szCs w:val="24"/>
              </w:rPr>
              <w:t>3</w:t>
            </w:r>
            <w:r>
              <w:rPr>
                <w:rFonts w:ascii="Constantia" w:eastAsia="Constantia" w:hAnsi="Constantia" w:cs="Constantia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sz w:val="24"/>
                <w:szCs w:val="24"/>
              </w:rPr>
              <w:t>C</w:t>
            </w:r>
            <w:r>
              <w:rPr>
                <w:rFonts w:ascii="Constantia" w:eastAsia="Constantia" w:hAnsi="Constantia" w:cs="Constantia"/>
                <w:spacing w:val="-1"/>
                <w:sz w:val="24"/>
                <w:szCs w:val="24"/>
              </w:rPr>
              <w:t>1</w:t>
            </w:r>
            <w:r>
              <w:rPr>
                <w:rFonts w:ascii="Constantia" w:eastAsia="Constantia" w:hAnsi="Constantia" w:cs="Constantia"/>
                <w:spacing w:val="-14"/>
                <w:sz w:val="24"/>
                <w:szCs w:val="24"/>
              </w:rPr>
              <w:t>F</w:t>
            </w:r>
            <w:r>
              <w:rPr>
                <w:rFonts w:ascii="Constantia" w:eastAsia="Constantia" w:hAnsi="Constantia" w:cs="Constantia"/>
                <w:spacing w:val="-1"/>
                <w:sz w:val="24"/>
                <w:szCs w:val="24"/>
              </w:rPr>
              <w:t>A</w:t>
            </w:r>
            <w:r>
              <w:rPr>
                <w:rFonts w:ascii="Constantia" w:eastAsia="Constantia" w:hAnsi="Constantia" w:cs="Constantia"/>
                <w:spacing w:val="-2"/>
                <w:sz w:val="24"/>
                <w:szCs w:val="24"/>
              </w:rPr>
              <w:t>0</w:t>
            </w:r>
            <w:r>
              <w:rPr>
                <w:rFonts w:ascii="Constantia" w:eastAsia="Constantia" w:hAnsi="Constantia" w:cs="Constantia"/>
                <w:sz w:val="24"/>
                <w:szCs w:val="24"/>
              </w:rPr>
              <w:t>2</w:t>
            </w:r>
          </w:p>
        </w:tc>
        <w:tc>
          <w:tcPr>
            <w:tcW w:w="2149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before="51"/>
              <w:ind w:left="1171"/>
              <w:rPr>
                <w:rFonts w:ascii="Constantia" w:eastAsia="Constantia" w:hAnsi="Constantia" w:cs="Constantia"/>
                <w:sz w:val="24"/>
                <w:szCs w:val="24"/>
              </w:rPr>
            </w:pPr>
            <w:proofErr w:type="spellStart"/>
            <w:r>
              <w:rPr>
                <w:rFonts w:ascii="Constantia" w:eastAsia="Constantia" w:hAnsi="Constantia" w:cs="Constantia"/>
                <w:spacing w:val="-1"/>
                <w:sz w:val="24"/>
                <w:szCs w:val="24"/>
              </w:rPr>
              <w:t>s</w:t>
            </w:r>
            <w:r>
              <w:rPr>
                <w:rFonts w:ascii="Constantia" w:eastAsia="Constantia" w:hAnsi="Constantia" w:cs="Constantia"/>
                <w:sz w:val="24"/>
                <w:szCs w:val="24"/>
              </w:rPr>
              <w:t>a</w:t>
            </w:r>
            <w:r>
              <w:rPr>
                <w:rFonts w:ascii="Constantia" w:eastAsia="Constantia" w:hAnsi="Constantia" w:cs="Constantia"/>
                <w:spacing w:val="-3"/>
                <w:sz w:val="24"/>
                <w:szCs w:val="24"/>
              </w:rPr>
              <w:t>r</w:t>
            </w:r>
            <w:r>
              <w:rPr>
                <w:rFonts w:ascii="Constantia" w:eastAsia="Constantia" w:hAnsi="Constantia" w:cs="Constantia"/>
                <w:sz w:val="24"/>
                <w:szCs w:val="24"/>
              </w:rPr>
              <w:t>l</w:t>
            </w:r>
            <w:proofErr w:type="spellEnd"/>
          </w:p>
        </w:tc>
        <w:tc>
          <w:tcPr>
            <w:tcW w:w="2154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before="51"/>
              <w:ind w:left="462"/>
              <w:rPr>
                <w:rFonts w:ascii="Constantia" w:eastAsia="Constantia" w:hAnsi="Constantia" w:cs="Constantia"/>
                <w:sz w:val="24"/>
                <w:szCs w:val="24"/>
              </w:rPr>
            </w:pPr>
            <w:r>
              <w:rPr>
                <w:rFonts w:ascii="Constantia" w:eastAsia="Constantia" w:hAnsi="Constantia" w:cs="Constantia"/>
                <w:sz w:val="24"/>
                <w:szCs w:val="24"/>
              </w:rPr>
              <w:t>$</w:t>
            </w:r>
            <w:r>
              <w:rPr>
                <w:rFonts w:ascii="Constantia" w:eastAsia="Constantia" w:hAnsi="Constantia" w:cs="Constantia"/>
                <w:spacing w:val="-1"/>
                <w:sz w:val="24"/>
                <w:szCs w:val="24"/>
              </w:rPr>
              <w:t>2</w:t>
            </w:r>
            <w:r>
              <w:rPr>
                <w:rFonts w:ascii="Constantia" w:eastAsia="Constantia" w:hAnsi="Constantia" w:cs="Constantia"/>
                <w:sz w:val="24"/>
                <w:szCs w:val="24"/>
              </w:rPr>
              <w:t>,</w:t>
            </w:r>
            <w:r>
              <w:rPr>
                <w:rFonts w:ascii="Constantia" w:eastAsia="Constantia" w:hAnsi="Constantia" w:cs="Constantia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sz w:val="24"/>
                <w:szCs w:val="24"/>
              </w:rPr>
              <w:t>%</w:t>
            </w:r>
            <w:proofErr w:type="spellStart"/>
            <w:r>
              <w:rPr>
                <w:rFonts w:ascii="Constantia" w:eastAsia="Constantia" w:hAnsi="Constantia" w:cs="Constantia"/>
                <w:sz w:val="24"/>
                <w:szCs w:val="24"/>
              </w:rPr>
              <w:t>e</w:t>
            </w:r>
            <w:r>
              <w:rPr>
                <w:rFonts w:ascii="Constantia" w:eastAsia="Constantia" w:hAnsi="Constantia" w:cs="Constantia"/>
                <w:spacing w:val="1"/>
                <w:sz w:val="24"/>
                <w:szCs w:val="24"/>
              </w:rPr>
              <w:t>d</w:t>
            </w:r>
            <w:r>
              <w:rPr>
                <w:rFonts w:ascii="Constantia" w:eastAsia="Constantia" w:hAnsi="Constantia" w:cs="Constantia"/>
                <w:sz w:val="24"/>
                <w:szCs w:val="24"/>
              </w:rPr>
              <w:t>x</w:t>
            </w:r>
            <w:proofErr w:type="spellEnd"/>
          </w:p>
        </w:tc>
      </w:tr>
      <w:tr w:rsidR="00C77386">
        <w:trPr>
          <w:trHeight w:hRule="exact" w:val="288"/>
        </w:trPr>
        <w:tc>
          <w:tcPr>
            <w:tcW w:w="3072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40"/>
              <w:rPr>
                <w:rFonts w:ascii="Constantia" w:eastAsia="Constantia" w:hAnsi="Constantia" w:cs="Constantia"/>
                <w:sz w:val="24"/>
                <w:szCs w:val="24"/>
              </w:rPr>
            </w:pP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48 0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0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66</w:t>
            </w:r>
            <w:r>
              <w:rPr>
                <w:rFonts w:ascii="Constantia" w:eastAsia="Constantia" w:hAnsi="Constantia" w:cs="Constantia"/>
                <w:spacing w:val="2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89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C8</w:t>
            </w:r>
          </w:p>
        </w:tc>
        <w:tc>
          <w:tcPr>
            <w:tcW w:w="2149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1171"/>
              <w:rPr>
                <w:rFonts w:ascii="Constantia" w:eastAsia="Constantia" w:hAnsi="Constantia" w:cs="Constantia"/>
                <w:sz w:val="24"/>
                <w:szCs w:val="24"/>
              </w:rPr>
            </w:pPr>
            <w:proofErr w:type="spellStart"/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m</w:t>
            </w:r>
            <w:r>
              <w:rPr>
                <w:rFonts w:ascii="Constantia" w:eastAsia="Constantia" w:hAnsi="Constantia" w:cs="Constantia"/>
                <w:spacing w:val="-3"/>
                <w:position w:val="1"/>
                <w:sz w:val="24"/>
                <w:szCs w:val="24"/>
              </w:rPr>
              <w:t>ov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l</w:t>
            </w:r>
            <w:proofErr w:type="spellEnd"/>
          </w:p>
        </w:tc>
        <w:tc>
          <w:tcPr>
            <w:tcW w:w="2154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462"/>
              <w:rPr>
                <w:rFonts w:ascii="Constantia" w:eastAsia="Constantia" w:hAnsi="Constantia" w:cs="Constantia"/>
                <w:sz w:val="24"/>
                <w:szCs w:val="24"/>
              </w:rPr>
            </w:pP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ecx</w:t>
            </w:r>
            <w:proofErr w:type="spellEnd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,</w:t>
            </w:r>
            <w:r>
              <w:rPr>
                <w:rFonts w:ascii="Constantia" w:eastAsia="Constantia" w:hAnsi="Constantia" w:cs="Constantia"/>
                <w:spacing w:val="-2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eax</w:t>
            </w:r>
            <w:proofErr w:type="spellEnd"/>
          </w:p>
        </w:tc>
      </w:tr>
      <w:tr w:rsidR="00C77386">
        <w:trPr>
          <w:trHeight w:hRule="exact" w:val="288"/>
        </w:trPr>
        <w:tc>
          <w:tcPr>
            <w:tcW w:w="3072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40"/>
              <w:rPr>
                <w:rFonts w:ascii="Constantia" w:eastAsia="Constantia" w:hAnsi="Constantia" w:cs="Constantia"/>
                <w:sz w:val="24"/>
                <w:szCs w:val="24"/>
              </w:rPr>
            </w:pPr>
            <w:r>
              <w:rPr>
                <w:rFonts w:ascii="Constantia" w:eastAsia="Constantia" w:hAnsi="Constantia" w:cs="Constantia"/>
                <w:spacing w:val="-5"/>
                <w:position w:val="1"/>
                <w:sz w:val="24"/>
                <w:szCs w:val="24"/>
              </w:rPr>
              <w:t>4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9</w:t>
            </w:r>
            <w:r>
              <w:rPr>
                <w:rFonts w:ascii="Constantia" w:eastAsia="Constantia" w:hAnsi="Constantia" w:cs="Constantia"/>
                <w:spacing w:val="-2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0068</w:t>
            </w:r>
            <w:r>
              <w:rPr>
                <w:rFonts w:ascii="Constantia" w:eastAsia="Constantia" w:hAnsi="Constantia" w:cs="Constantia"/>
                <w:spacing w:val="3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C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1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F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8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1F</w:t>
            </w:r>
          </w:p>
        </w:tc>
        <w:tc>
          <w:tcPr>
            <w:tcW w:w="2149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1171"/>
              <w:rPr>
                <w:rFonts w:ascii="Constantia" w:eastAsia="Constantia" w:hAnsi="Constantia" w:cs="Constantia"/>
                <w:sz w:val="24"/>
                <w:szCs w:val="24"/>
              </w:rPr>
            </w:pPr>
            <w:proofErr w:type="spellStart"/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s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a</w:t>
            </w:r>
            <w:r>
              <w:rPr>
                <w:rFonts w:ascii="Constantia" w:eastAsia="Constantia" w:hAnsi="Constantia" w:cs="Constantia"/>
                <w:spacing w:val="-3"/>
                <w:position w:val="1"/>
                <w:sz w:val="24"/>
                <w:szCs w:val="24"/>
              </w:rPr>
              <w:t>r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l</w:t>
            </w:r>
            <w:proofErr w:type="spellEnd"/>
          </w:p>
        </w:tc>
        <w:tc>
          <w:tcPr>
            <w:tcW w:w="2154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462"/>
              <w:rPr>
                <w:rFonts w:ascii="Constantia" w:eastAsia="Constantia" w:hAnsi="Constantia" w:cs="Constantia"/>
                <w:sz w:val="24"/>
                <w:szCs w:val="24"/>
              </w:rPr>
            </w:pP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$</w:t>
            </w:r>
            <w:r>
              <w:rPr>
                <w:rFonts w:ascii="Constantia" w:eastAsia="Constantia" w:hAnsi="Constantia" w:cs="Constantia"/>
                <w:spacing w:val="3"/>
                <w:position w:val="1"/>
                <w:sz w:val="24"/>
                <w:szCs w:val="24"/>
              </w:rPr>
              <w:t>3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1,</w:t>
            </w:r>
            <w:r>
              <w:rPr>
                <w:rFonts w:ascii="Constantia" w:eastAsia="Constantia" w:hAnsi="Constantia" w:cs="Constantia"/>
                <w:spacing w:val="-2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eax</w:t>
            </w:r>
            <w:proofErr w:type="spellEnd"/>
          </w:p>
        </w:tc>
      </w:tr>
      <w:tr w:rsidR="00C77386">
        <w:trPr>
          <w:trHeight w:hRule="exact" w:val="288"/>
        </w:trPr>
        <w:tc>
          <w:tcPr>
            <w:tcW w:w="3072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40"/>
              <w:rPr>
                <w:rFonts w:ascii="Constantia" w:eastAsia="Constantia" w:hAnsi="Constantia" w:cs="Constantia"/>
                <w:sz w:val="24"/>
                <w:szCs w:val="24"/>
              </w:rPr>
            </w:pP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5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0 006b</w:t>
            </w:r>
            <w:r>
              <w:rPr>
                <w:rFonts w:ascii="Constantia" w:eastAsia="Constantia" w:hAnsi="Constantia" w:cs="Constantia"/>
                <w:spacing w:val="-6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spacing w:val="-3"/>
                <w:position w:val="1"/>
                <w:sz w:val="24"/>
                <w:szCs w:val="24"/>
              </w:rPr>
              <w:t>2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9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C2</w:t>
            </w:r>
          </w:p>
        </w:tc>
        <w:tc>
          <w:tcPr>
            <w:tcW w:w="2149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1171"/>
              <w:rPr>
                <w:rFonts w:ascii="Constantia" w:eastAsia="Constantia" w:hAnsi="Constantia" w:cs="Constantia"/>
                <w:sz w:val="24"/>
                <w:szCs w:val="24"/>
              </w:rPr>
            </w:pPr>
            <w:proofErr w:type="spellStart"/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s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u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b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l</w:t>
            </w:r>
            <w:proofErr w:type="spellEnd"/>
          </w:p>
        </w:tc>
        <w:tc>
          <w:tcPr>
            <w:tcW w:w="2154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462"/>
              <w:rPr>
                <w:rFonts w:ascii="Constantia" w:eastAsia="Constantia" w:hAnsi="Constantia" w:cs="Constantia"/>
                <w:sz w:val="24"/>
                <w:szCs w:val="24"/>
              </w:rPr>
            </w:pP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eax</w:t>
            </w:r>
            <w:proofErr w:type="spellEnd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,</w:t>
            </w:r>
            <w:r>
              <w:rPr>
                <w:rFonts w:ascii="Constantia" w:eastAsia="Constantia" w:hAnsi="Constantia" w:cs="Constantia"/>
                <w:spacing w:val="-2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e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d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x</w:t>
            </w:r>
            <w:proofErr w:type="spellEnd"/>
          </w:p>
        </w:tc>
      </w:tr>
      <w:tr w:rsidR="00C77386">
        <w:trPr>
          <w:trHeight w:hRule="exact" w:val="288"/>
        </w:trPr>
        <w:tc>
          <w:tcPr>
            <w:tcW w:w="3072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40"/>
              <w:rPr>
                <w:rFonts w:ascii="Constantia" w:eastAsia="Constantia" w:hAnsi="Constantia" w:cs="Constantia"/>
                <w:sz w:val="24"/>
                <w:szCs w:val="24"/>
              </w:rPr>
            </w:pPr>
            <w:r>
              <w:rPr>
                <w:rFonts w:ascii="Constantia" w:eastAsia="Constantia" w:hAnsi="Constantia" w:cs="Constantia"/>
                <w:spacing w:val="3"/>
                <w:position w:val="1"/>
                <w:sz w:val="24"/>
                <w:szCs w:val="24"/>
              </w:rPr>
              <w:t>5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1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006d</w:t>
            </w:r>
            <w:r>
              <w:rPr>
                <w:rFonts w:ascii="Constantia" w:eastAsia="Constantia" w:hAnsi="Constantia" w:cs="Constantia"/>
                <w:spacing w:val="-2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89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D0</w:t>
            </w:r>
          </w:p>
        </w:tc>
        <w:tc>
          <w:tcPr>
            <w:tcW w:w="2149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1171"/>
              <w:rPr>
                <w:rFonts w:ascii="Constantia" w:eastAsia="Constantia" w:hAnsi="Constantia" w:cs="Constantia"/>
                <w:sz w:val="24"/>
                <w:szCs w:val="24"/>
              </w:rPr>
            </w:pPr>
            <w:proofErr w:type="spellStart"/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m</w:t>
            </w:r>
            <w:r>
              <w:rPr>
                <w:rFonts w:ascii="Constantia" w:eastAsia="Constantia" w:hAnsi="Constantia" w:cs="Constantia"/>
                <w:spacing w:val="-3"/>
                <w:position w:val="1"/>
                <w:sz w:val="24"/>
                <w:szCs w:val="24"/>
              </w:rPr>
              <w:t>ov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l</w:t>
            </w:r>
            <w:proofErr w:type="spellEnd"/>
          </w:p>
        </w:tc>
        <w:tc>
          <w:tcPr>
            <w:tcW w:w="2154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462"/>
              <w:rPr>
                <w:rFonts w:ascii="Constantia" w:eastAsia="Constantia" w:hAnsi="Constantia" w:cs="Constantia"/>
                <w:sz w:val="24"/>
                <w:szCs w:val="24"/>
              </w:rPr>
            </w:pP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e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dx</w:t>
            </w:r>
            <w:proofErr w:type="spellEnd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,</w:t>
            </w:r>
            <w:r>
              <w:rPr>
                <w:rFonts w:ascii="Constantia" w:eastAsia="Constantia" w:hAnsi="Constantia" w:cs="Constantia"/>
                <w:spacing w:val="-4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eax</w:t>
            </w:r>
            <w:proofErr w:type="spellEnd"/>
          </w:p>
        </w:tc>
      </w:tr>
      <w:tr w:rsidR="00C77386">
        <w:trPr>
          <w:trHeight w:hRule="exact" w:val="288"/>
        </w:trPr>
        <w:tc>
          <w:tcPr>
            <w:tcW w:w="3072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40"/>
              <w:rPr>
                <w:rFonts w:ascii="Constantia" w:eastAsia="Constantia" w:hAnsi="Constantia" w:cs="Constantia"/>
                <w:sz w:val="24"/>
                <w:szCs w:val="24"/>
              </w:rPr>
            </w:pP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5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2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006f</w:t>
            </w:r>
            <w:r>
              <w:rPr>
                <w:rFonts w:ascii="Constantia" w:eastAsia="Constantia" w:hAnsi="Constantia" w:cs="Constantia"/>
                <w:spacing w:val="7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89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44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2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4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1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8</w:t>
            </w:r>
          </w:p>
        </w:tc>
        <w:tc>
          <w:tcPr>
            <w:tcW w:w="2149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1171"/>
              <w:rPr>
                <w:rFonts w:ascii="Constantia" w:eastAsia="Constantia" w:hAnsi="Constantia" w:cs="Constantia"/>
                <w:sz w:val="24"/>
                <w:szCs w:val="24"/>
              </w:rPr>
            </w:pPr>
            <w:proofErr w:type="spellStart"/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m</w:t>
            </w:r>
            <w:r>
              <w:rPr>
                <w:rFonts w:ascii="Constantia" w:eastAsia="Constantia" w:hAnsi="Constantia" w:cs="Constantia"/>
                <w:spacing w:val="-3"/>
                <w:position w:val="1"/>
                <w:sz w:val="24"/>
                <w:szCs w:val="24"/>
              </w:rPr>
              <w:t>ov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l</w:t>
            </w:r>
            <w:proofErr w:type="spellEnd"/>
          </w:p>
        </w:tc>
        <w:tc>
          <w:tcPr>
            <w:tcW w:w="2154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462"/>
              <w:rPr>
                <w:rFonts w:ascii="Constantia" w:eastAsia="Constantia" w:hAnsi="Constantia" w:cs="Constantia"/>
                <w:sz w:val="24"/>
                <w:szCs w:val="24"/>
              </w:rPr>
            </w:pP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eax</w:t>
            </w:r>
            <w:proofErr w:type="spellEnd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,</w:t>
            </w:r>
            <w:r>
              <w:rPr>
                <w:rFonts w:ascii="Constantia" w:eastAsia="Constantia" w:hAnsi="Constantia" w:cs="Constantia"/>
                <w:spacing w:val="-2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2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4(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e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s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p</w:t>
            </w:r>
            <w:proofErr w:type="spellEnd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)</w:t>
            </w:r>
          </w:p>
        </w:tc>
      </w:tr>
      <w:tr w:rsidR="00C77386">
        <w:trPr>
          <w:trHeight w:hRule="exact" w:val="288"/>
        </w:trPr>
        <w:tc>
          <w:tcPr>
            <w:tcW w:w="3072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40"/>
              <w:rPr>
                <w:rFonts w:ascii="Constantia" w:eastAsia="Constantia" w:hAnsi="Constantia" w:cs="Constantia"/>
                <w:sz w:val="24"/>
                <w:szCs w:val="24"/>
              </w:rPr>
            </w:pP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5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3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 xml:space="preserve">0073 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8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B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5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4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2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4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1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C</w:t>
            </w:r>
          </w:p>
        </w:tc>
        <w:tc>
          <w:tcPr>
            <w:tcW w:w="2149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1171"/>
              <w:rPr>
                <w:rFonts w:ascii="Constantia" w:eastAsia="Constantia" w:hAnsi="Constantia" w:cs="Constantia"/>
                <w:sz w:val="24"/>
                <w:szCs w:val="24"/>
              </w:rPr>
            </w:pPr>
            <w:proofErr w:type="spellStart"/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m</w:t>
            </w:r>
            <w:r>
              <w:rPr>
                <w:rFonts w:ascii="Constantia" w:eastAsia="Constantia" w:hAnsi="Constantia" w:cs="Constantia"/>
                <w:spacing w:val="-3"/>
                <w:position w:val="1"/>
                <w:sz w:val="24"/>
                <w:szCs w:val="24"/>
              </w:rPr>
              <w:t>ov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l</w:t>
            </w:r>
            <w:proofErr w:type="spellEnd"/>
          </w:p>
        </w:tc>
        <w:tc>
          <w:tcPr>
            <w:tcW w:w="2154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462"/>
              <w:rPr>
                <w:rFonts w:ascii="Constantia" w:eastAsia="Constantia" w:hAnsi="Constantia" w:cs="Constantia"/>
                <w:sz w:val="24"/>
                <w:szCs w:val="24"/>
              </w:rPr>
            </w:pP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2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8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(%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e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s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p</w:t>
            </w:r>
            <w:proofErr w:type="spellEnd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),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e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d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x</w:t>
            </w:r>
            <w:proofErr w:type="spellEnd"/>
          </w:p>
        </w:tc>
      </w:tr>
      <w:tr w:rsidR="00C77386">
        <w:trPr>
          <w:trHeight w:hRule="exact" w:val="288"/>
        </w:trPr>
        <w:tc>
          <w:tcPr>
            <w:tcW w:w="3072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40"/>
              <w:rPr>
                <w:rFonts w:ascii="Constantia" w:eastAsia="Constantia" w:hAnsi="Constantia" w:cs="Constantia"/>
                <w:sz w:val="24"/>
                <w:szCs w:val="24"/>
              </w:rPr>
            </w:pP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5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4</w:t>
            </w:r>
            <w:r>
              <w:rPr>
                <w:rFonts w:ascii="Constantia" w:eastAsia="Constantia" w:hAnsi="Constantia" w:cs="Constantia"/>
                <w:spacing w:val="2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0077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8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9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D0</w:t>
            </w:r>
          </w:p>
        </w:tc>
        <w:tc>
          <w:tcPr>
            <w:tcW w:w="2149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1171"/>
              <w:rPr>
                <w:rFonts w:ascii="Constantia" w:eastAsia="Constantia" w:hAnsi="Constantia" w:cs="Constantia"/>
                <w:sz w:val="24"/>
                <w:szCs w:val="24"/>
              </w:rPr>
            </w:pPr>
            <w:proofErr w:type="spellStart"/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m</w:t>
            </w:r>
            <w:r>
              <w:rPr>
                <w:rFonts w:ascii="Constantia" w:eastAsia="Constantia" w:hAnsi="Constantia" w:cs="Constantia"/>
                <w:spacing w:val="-3"/>
                <w:position w:val="1"/>
                <w:sz w:val="24"/>
                <w:szCs w:val="24"/>
              </w:rPr>
              <w:t>ov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l</w:t>
            </w:r>
            <w:proofErr w:type="spellEnd"/>
          </w:p>
        </w:tc>
        <w:tc>
          <w:tcPr>
            <w:tcW w:w="2154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462"/>
              <w:rPr>
                <w:rFonts w:ascii="Constantia" w:eastAsia="Constantia" w:hAnsi="Constantia" w:cs="Constantia"/>
                <w:sz w:val="24"/>
                <w:szCs w:val="24"/>
              </w:rPr>
            </w:pP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e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dx</w:t>
            </w:r>
            <w:proofErr w:type="spellEnd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,</w:t>
            </w:r>
            <w:r>
              <w:rPr>
                <w:rFonts w:ascii="Constantia" w:eastAsia="Constantia" w:hAnsi="Constantia" w:cs="Constantia"/>
                <w:spacing w:val="-4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eax</w:t>
            </w:r>
            <w:proofErr w:type="spellEnd"/>
          </w:p>
        </w:tc>
      </w:tr>
      <w:tr w:rsidR="00C77386">
        <w:trPr>
          <w:trHeight w:hRule="exact" w:val="288"/>
        </w:trPr>
        <w:tc>
          <w:tcPr>
            <w:tcW w:w="3072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40"/>
              <w:rPr>
                <w:rFonts w:ascii="Constantia" w:eastAsia="Constantia" w:hAnsi="Constantia" w:cs="Constantia"/>
                <w:sz w:val="24"/>
                <w:szCs w:val="24"/>
              </w:rPr>
            </w:pP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5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5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00</w:t>
            </w:r>
            <w:r>
              <w:rPr>
                <w:rFonts w:ascii="Constantia" w:eastAsia="Constantia" w:hAnsi="Constantia" w:cs="Constantia"/>
                <w:spacing w:val="-3"/>
                <w:position w:val="1"/>
                <w:sz w:val="24"/>
                <w:szCs w:val="24"/>
              </w:rPr>
              <w:t>7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9</w:t>
            </w:r>
            <w:r>
              <w:rPr>
                <w:rFonts w:ascii="Constantia" w:eastAsia="Constantia" w:hAnsi="Constantia" w:cs="Constantia"/>
                <w:spacing w:val="-2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01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C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0</w:t>
            </w:r>
          </w:p>
        </w:tc>
        <w:tc>
          <w:tcPr>
            <w:tcW w:w="2149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1171"/>
              <w:rPr>
                <w:rFonts w:ascii="Constantia" w:eastAsia="Constantia" w:hAnsi="Constantia" w:cs="Constantia"/>
                <w:sz w:val="24"/>
                <w:szCs w:val="24"/>
              </w:rPr>
            </w:pPr>
            <w:proofErr w:type="spellStart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addl</w:t>
            </w:r>
            <w:proofErr w:type="spellEnd"/>
          </w:p>
        </w:tc>
        <w:tc>
          <w:tcPr>
            <w:tcW w:w="2154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462"/>
              <w:rPr>
                <w:rFonts w:ascii="Constantia" w:eastAsia="Constantia" w:hAnsi="Constantia" w:cs="Constantia"/>
                <w:sz w:val="24"/>
                <w:szCs w:val="24"/>
              </w:rPr>
            </w:pP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eax</w:t>
            </w:r>
            <w:proofErr w:type="spellEnd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,</w:t>
            </w:r>
            <w:r>
              <w:rPr>
                <w:rFonts w:ascii="Constantia" w:eastAsia="Constantia" w:hAnsi="Constantia" w:cs="Constantia"/>
                <w:spacing w:val="-2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eax</w:t>
            </w:r>
            <w:proofErr w:type="spellEnd"/>
          </w:p>
        </w:tc>
      </w:tr>
      <w:tr w:rsidR="00C77386">
        <w:trPr>
          <w:trHeight w:hRule="exact" w:val="288"/>
        </w:trPr>
        <w:tc>
          <w:tcPr>
            <w:tcW w:w="3072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40"/>
              <w:rPr>
                <w:rFonts w:ascii="Constantia" w:eastAsia="Constantia" w:hAnsi="Constantia" w:cs="Constantia"/>
                <w:sz w:val="24"/>
                <w:szCs w:val="24"/>
              </w:rPr>
            </w:pP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5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6 00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7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b</w:t>
            </w:r>
            <w:r>
              <w:rPr>
                <w:rFonts w:ascii="Constantia" w:eastAsia="Constantia" w:hAnsi="Constantia" w:cs="Constantia"/>
                <w:spacing w:val="-7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01D0</w:t>
            </w:r>
          </w:p>
        </w:tc>
        <w:tc>
          <w:tcPr>
            <w:tcW w:w="2149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1171"/>
              <w:rPr>
                <w:rFonts w:ascii="Constantia" w:eastAsia="Constantia" w:hAnsi="Constantia" w:cs="Constantia"/>
                <w:sz w:val="24"/>
                <w:szCs w:val="24"/>
              </w:rPr>
            </w:pPr>
            <w:proofErr w:type="spellStart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addl</w:t>
            </w:r>
            <w:proofErr w:type="spellEnd"/>
          </w:p>
        </w:tc>
        <w:tc>
          <w:tcPr>
            <w:tcW w:w="2154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462"/>
              <w:rPr>
                <w:rFonts w:ascii="Constantia" w:eastAsia="Constantia" w:hAnsi="Constantia" w:cs="Constantia"/>
                <w:sz w:val="24"/>
                <w:szCs w:val="24"/>
              </w:rPr>
            </w:pP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e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dx</w:t>
            </w:r>
            <w:proofErr w:type="spellEnd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,</w:t>
            </w:r>
            <w:r>
              <w:rPr>
                <w:rFonts w:ascii="Constantia" w:eastAsia="Constantia" w:hAnsi="Constantia" w:cs="Constantia"/>
                <w:spacing w:val="-4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eax</w:t>
            </w:r>
            <w:proofErr w:type="spellEnd"/>
          </w:p>
        </w:tc>
      </w:tr>
      <w:tr w:rsidR="00C77386">
        <w:trPr>
          <w:trHeight w:hRule="exact" w:val="288"/>
        </w:trPr>
        <w:tc>
          <w:tcPr>
            <w:tcW w:w="3072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40"/>
              <w:rPr>
                <w:rFonts w:ascii="Constantia" w:eastAsia="Constantia" w:hAnsi="Constantia" w:cs="Constantia"/>
                <w:sz w:val="24"/>
                <w:szCs w:val="24"/>
              </w:rPr>
            </w:pP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5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7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007d</w:t>
            </w:r>
            <w:r>
              <w:rPr>
                <w:rFonts w:ascii="Constantia" w:eastAsia="Constantia" w:hAnsi="Constantia" w:cs="Constantia"/>
                <w:spacing w:val="-2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89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44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2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4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1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C</w:t>
            </w:r>
          </w:p>
        </w:tc>
        <w:tc>
          <w:tcPr>
            <w:tcW w:w="2149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1171"/>
              <w:rPr>
                <w:rFonts w:ascii="Constantia" w:eastAsia="Constantia" w:hAnsi="Constantia" w:cs="Constantia"/>
                <w:sz w:val="24"/>
                <w:szCs w:val="24"/>
              </w:rPr>
            </w:pPr>
            <w:proofErr w:type="spellStart"/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m</w:t>
            </w:r>
            <w:r>
              <w:rPr>
                <w:rFonts w:ascii="Constantia" w:eastAsia="Constantia" w:hAnsi="Constantia" w:cs="Constantia"/>
                <w:spacing w:val="-3"/>
                <w:position w:val="1"/>
                <w:sz w:val="24"/>
                <w:szCs w:val="24"/>
              </w:rPr>
              <w:t>ov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l</w:t>
            </w:r>
            <w:proofErr w:type="spellEnd"/>
          </w:p>
        </w:tc>
        <w:tc>
          <w:tcPr>
            <w:tcW w:w="2154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462"/>
              <w:rPr>
                <w:rFonts w:ascii="Constantia" w:eastAsia="Constantia" w:hAnsi="Constantia" w:cs="Constantia"/>
                <w:sz w:val="24"/>
                <w:szCs w:val="24"/>
              </w:rPr>
            </w:pP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eax</w:t>
            </w:r>
            <w:proofErr w:type="spellEnd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,</w:t>
            </w:r>
            <w:r>
              <w:rPr>
                <w:rFonts w:ascii="Constantia" w:eastAsia="Constantia" w:hAnsi="Constantia" w:cs="Constantia"/>
                <w:spacing w:val="-2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2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8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(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e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s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p</w:t>
            </w:r>
            <w:proofErr w:type="spellEnd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)</w:t>
            </w:r>
          </w:p>
        </w:tc>
      </w:tr>
      <w:tr w:rsidR="00C77386">
        <w:trPr>
          <w:trHeight w:hRule="exact" w:val="288"/>
        </w:trPr>
        <w:tc>
          <w:tcPr>
            <w:tcW w:w="3072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40"/>
              <w:rPr>
                <w:rFonts w:ascii="Constantia" w:eastAsia="Constantia" w:hAnsi="Constantia" w:cs="Constantia"/>
                <w:sz w:val="24"/>
                <w:szCs w:val="24"/>
              </w:rPr>
            </w:pP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5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8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00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8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1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 xml:space="preserve"> 8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B44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2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4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1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8</w:t>
            </w:r>
          </w:p>
        </w:tc>
        <w:tc>
          <w:tcPr>
            <w:tcW w:w="2149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1171"/>
              <w:rPr>
                <w:rFonts w:ascii="Constantia" w:eastAsia="Constantia" w:hAnsi="Constantia" w:cs="Constantia"/>
                <w:sz w:val="24"/>
                <w:szCs w:val="24"/>
              </w:rPr>
            </w:pPr>
            <w:proofErr w:type="spellStart"/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m</w:t>
            </w:r>
            <w:r>
              <w:rPr>
                <w:rFonts w:ascii="Constantia" w:eastAsia="Constantia" w:hAnsi="Constantia" w:cs="Constantia"/>
                <w:spacing w:val="-3"/>
                <w:position w:val="1"/>
                <w:sz w:val="24"/>
                <w:szCs w:val="24"/>
              </w:rPr>
              <w:t>ov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l</w:t>
            </w:r>
            <w:proofErr w:type="spellEnd"/>
          </w:p>
        </w:tc>
        <w:tc>
          <w:tcPr>
            <w:tcW w:w="2154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462"/>
              <w:rPr>
                <w:rFonts w:ascii="Constantia" w:eastAsia="Constantia" w:hAnsi="Constantia" w:cs="Constantia"/>
                <w:sz w:val="24"/>
                <w:szCs w:val="24"/>
              </w:rPr>
            </w:pP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2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4(%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e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s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p</w:t>
            </w:r>
            <w:proofErr w:type="spellEnd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),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eax</w:t>
            </w:r>
            <w:proofErr w:type="spellEnd"/>
          </w:p>
        </w:tc>
      </w:tr>
      <w:tr w:rsidR="00C77386">
        <w:trPr>
          <w:trHeight w:hRule="exact" w:val="288"/>
        </w:trPr>
        <w:tc>
          <w:tcPr>
            <w:tcW w:w="3072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40"/>
              <w:rPr>
                <w:rFonts w:ascii="Constantia" w:eastAsia="Constantia" w:hAnsi="Constantia" w:cs="Constantia"/>
                <w:sz w:val="24"/>
                <w:szCs w:val="24"/>
              </w:rPr>
            </w:pP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5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9</w:t>
            </w:r>
            <w:r>
              <w:rPr>
                <w:rFonts w:ascii="Constantia" w:eastAsia="Constantia" w:hAnsi="Constantia" w:cs="Constantia"/>
                <w:spacing w:val="-2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00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8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5</w:t>
            </w:r>
            <w:r>
              <w:rPr>
                <w:rFonts w:ascii="Constantia" w:eastAsia="Constantia" w:hAnsi="Constantia" w:cs="Constantia"/>
                <w:spacing w:val="3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2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B44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2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4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1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C</w:t>
            </w:r>
          </w:p>
        </w:tc>
        <w:tc>
          <w:tcPr>
            <w:tcW w:w="2149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1171"/>
              <w:rPr>
                <w:rFonts w:ascii="Constantia" w:eastAsia="Constantia" w:hAnsi="Constantia" w:cs="Constantia"/>
                <w:sz w:val="24"/>
                <w:szCs w:val="24"/>
              </w:rPr>
            </w:pPr>
            <w:proofErr w:type="spellStart"/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s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u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b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l</w:t>
            </w:r>
            <w:proofErr w:type="spellEnd"/>
          </w:p>
        </w:tc>
        <w:tc>
          <w:tcPr>
            <w:tcW w:w="2154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462"/>
              <w:rPr>
                <w:rFonts w:ascii="Constantia" w:eastAsia="Constantia" w:hAnsi="Constantia" w:cs="Constantia"/>
                <w:sz w:val="24"/>
                <w:szCs w:val="24"/>
              </w:rPr>
            </w:pP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2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8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(%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e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s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p</w:t>
            </w:r>
            <w:proofErr w:type="spellEnd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),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eax</w:t>
            </w:r>
            <w:proofErr w:type="spellEnd"/>
          </w:p>
        </w:tc>
      </w:tr>
      <w:tr w:rsidR="00C77386">
        <w:trPr>
          <w:trHeight w:hRule="exact" w:val="264"/>
        </w:trPr>
        <w:tc>
          <w:tcPr>
            <w:tcW w:w="3072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40"/>
              <w:rPr>
                <w:rFonts w:ascii="Constantia" w:eastAsia="Constantia" w:hAnsi="Constantia" w:cs="Constantia"/>
                <w:sz w:val="24"/>
                <w:szCs w:val="24"/>
              </w:rPr>
            </w:pP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60 00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8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9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8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9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44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2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4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1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8</w:t>
            </w:r>
          </w:p>
        </w:tc>
        <w:tc>
          <w:tcPr>
            <w:tcW w:w="2149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1171"/>
              <w:rPr>
                <w:rFonts w:ascii="Constantia" w:eastAsia="Constantia" w:hAnsi="Constantia" w:cs="Constantia"/>
                <w:sz w:val="24"/>
                <w:szCs w:val="24"/>
              </w:rPr>
            </w:pPr>
            <w:proofErr w:type="spellStart"/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m</w:t>
            </w:r>
            <w:r>
              <w:rPr>
                <w:rFonts w:ascii="Constantia" w:eastAsia="Constantia" w:hAnsi="Constantia" w:cs="Constantia"/>
                <w:spacing w:val="-3"/>
                <w:position w:val="1"/>
                <w:sz w:val="24"/>
                <w:szCs w:val="24"/>
              </w:rPr>
              <w:t>ov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l</w:t>
            </w:r>
            <w:proofErr w:type="spellEnd"/>
          </w:p>
        </w:tc>
        <w:tc>
          <w:tcPr>
            <w:tcW w:w="2154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462"/>
              <w:rPr>
                <w:rFonts w:ascii="Constantia" w:eastAsia="Constantia" w:hAnsi="Constantia" w:cs="Constantia"/>
                <w:sz w:val="24"/>
                <w:szCs w:val="24"/>
              </w:rPr>
            </w:pP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eax</w:t>
            </w:r>
            <w:proofErr w:type="spellEnd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,</w:t>
            </w:r>
            <w:r>
              <w:rPr>
                <w:rFonts w:ascii="Constantia" w:eastAsia="Constantia" w:hAnsi="Constantia" w:cs="Constantia"/>
                <w:spacing w:val="-2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2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4(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e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s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p</w:t>
            </w:r>
            <w:proofErr w:type="spellEnd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)</w:t>
            </w:r>
          </w:p>
        </w:tc>
      </w:tr>
      <w:tr w:rsidR="00C77386">
        <w:trPr>
          <w:trHeight w:hRule="exact" w:val="312"/>
        </w:trPr>
        <w:tc>
          <w:tcPr>
            <w:tcW w:w="3072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80" w:lineRule="exact"/>
              <w:ind w:left="40"/>
              <w:rPr>
                <w:rFonts w:ascii="Constantia" w:eastAsia="Constantia" w:hAnsi="Constantia" w:cs="Constantia"/>
                <w:sz w:val="24"/>
                <w:szCs w:val="24"/>
              </w:rPr>
            </w:pP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 xml:space="preserve">61                 </w:t>
            </w:r>
            <w:r>
              <w:rPr>
                <w:rFonts w:ascii="Constantia" w:eastAsia="Constantia" w:hAnsi="Constantia" w:cs="Constantia"/>
                <w:spacing w:val="38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L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2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:</w:t>
            </w:r>
          </w:p>
        </w:tc>
        <w:tc>
          <w:tcPr>
            <w:tcW w:w="2149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C77386"/>
        </w:tc>
        <w:tc>
          <w:tcPr>
            <w:tcW w:w="2154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C77386"/>
        </w:tc>
      </w:tr>
      <w:tr w:rsidR="00C77386">
        <w:trPr>
          <w:trHeight w:hRule="exact" w:val="288"/>
        </w:trPr>
        <w:tc>
          <w:tcPr>
            <w:tcW w:w="3072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40"/>
              <w:rPr>
                <w:rFonts w:ascii="Constantia" w:eastAsia="Constantia" w:hAnsi="Constantia" w:cs="Constantia"/>
                <w:sz w:val="24"/>
                <w:szCs w:val="24"/>
              </w:rPr>
            </w:pPr>
            <w:r>
              <w:rPr>
                <w:rFonts w:ascii="Constantia" w:eastAsia="Constantia" w:hAnsi="Constantia" w:cs="Constantia"/>
                <w:spacing w:val="-3"/>
                <w:position w:val="1"/>
                <w:sz w:val="24"/>
                <w:szCs w:val="24"/>
              </w:rPr>
              <w:t>6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2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00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8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d</w:t>
            </w:r>
            <w:r>
              <w:rPr>
                <w:rFonts w:ascii="Constantia" w:eastAsia="Constantia" w:hAnsi="Constantia" w:cs="Constantia"/>
                <w:spacing w:val="-2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8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B44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2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4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1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8</w:t>
            </w:r>
          </w:p>
        </w:tc>
        <w:tc>
          <w:tcPr>
            <w:tcW w:w="2149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1171"/>
              <w:rPr>
                <w:rFonts w:ascii="Constantia" w:eastAsia="Constantia" w:hAnsi="Constantia" w:cs="Constantia"/>
                <w:sz w:val="24"/>
                <w:szCs w:val="24"/>
              </w:rPr>
            </w:pPr>
            <w:proofErr w:type="spellStart"/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m</w:t>
            </w:r>
            <w:r>
              <w:rPr>
                <w:rFonts w:ascii="Constantia" w:eastAsia="Constantia" w:hAnsi="Constantia" w:cs="Constantia"/>
                <w:spacing w:val="-3"/>
                <w:position w:val="1"/>
                <w:sz w:val="24"/>
                <w:szCs w:val="24"/>
              </w:rPr>
              <w:t>ov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l</w:t>
            </w:r>
            <w:proofErr w:type="spellEnd"/>
          </w:p>
        </w:tc>
        <w:tc>
          <w:tcPr>
            <w:tcW w:w="2154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462"/>
              <w:rPr>
                <w:rFonts w:ascii="Constantia" w:eastAsia="Constantia" w:hAnsi="Constantia" w:cs="Constantia"/>
                <w:sz w:val="24"/>
                <w:szCs w:val="24"/>
              </w:rPr>
            </w:pP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2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4(%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e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s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p</w:t>
            </w:r>
            <w:proofErr w:type="spellEnd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),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eax</w:t>
            </w:r>
            <w:proofErr w:type="spellEnd"/>
          </w:p>
        </w:tc>
      </w:tr>
      <w:tr w:rsidR="00C77386">
        <w:trPr>
          <w:trHeight w:hRule="exact" w:val="288"/>
        </w:trPr>
        <w:tc>
          <w:tcPr>
            <w:tcW w:w="3072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40"/>
              <w:rPr>
                <w:rFonts w:ascii="Constantia" w:eastAsia="Constantia" w:hAnsi="Constantia" w:cs="Constantia"/>
                <w:sz w:val="24"/>
                <w:szCs w:val="24"/>
              </w:rPr>
            </w:pPr>
            <w:r>
              <w:rPr>
                <w:rFonts w:ascii="Constantia" w:eastAsia="Constantia" w:hAnsi="Constantia" w:cs="Constantia"/>
                <w:spacing w:val="-3"/>
                <w:position w:val="1"/>
                <w:sz w:val="24"/>
                <w:szCs w:val="24"/>
              </w:rPr>
              <w:t>6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3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00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9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1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spacing w:val="-2"/>
                <w:position w:val="1"/>
                <w:sz w:val="24"/>
                <w:szCs w:val="24"/>
              </w:rPr>
              <w:t>8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5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C0</w:t>
            </w:r>
          </w:p>
        </w:tc>
        <w:tc>
          <w:tcPr>
            <w:tcW w:w="2149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1171"/>
              <w:rPr>
                <w:rFonts w:ascii="Constantia" w:eastAsia="Constantia" w:hAnsi="Constantia" w:cs="Constantia"/>
                <w:sz w:val="24"/>
                <w:szCs w:val="24"/>
              </w:rPr>
            </w:pPr>
            <w:proofErr w:type="spellStart"/>
            <w:r>
              <w:rPr>
                <w:rFonts w:ascii="Constantia" w:eastAsia="Constantia" w:hAnsi="Constantia" w:cs="Constantia"/>
                <w:spacing w:val="-3"/>
                <w:position w:val="1"/>
                <w:sz w:val="24"/>
                <w:szCs w:val="24"/>
              </w:rPr>
              <w:t>t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e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s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tl</w:t>
            </w:r>
            <w:proofErr w:type="spellEnd"/>
          </w:p>
        </w:tc>
        <w:tc>
          <w:tcPr>
            <w:tcW w:w="2154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462"/>
              <w:rPr>
                <w:rFonts w:ascii="Constantia" w:eastAsia="Constantia" w:hAnsi="Constantia" w:cs="Constantia"/>
                <w:sz w:val="24"/>
                <w:szCs w:val="24"/>
              </w:rPr>
            </w:pP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eax</w:t>
            </w:r>
            <w:proofErr w:type="spellEnd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,</w:t>
            </w:r>
            <w:r>
              <w:rPr>
                <w:rFonts w:ascii="Constantia" w:eastAsia="Constantia" w:hAnsi="Constantia" w:cs="Constantia"/>
                <w:spacing w:val="-2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%</w:t>
            </w:r>
            <w:proofErr w:type="spellStart"/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eax</w:t>
            </w:r>
            <w:proofErr w:type="spellEnd"/>
          </w:p>
        </w:tc>
      </w:tr>
      <w:tr w:rsidR="00C77386">
        <w:trPr>
          <w:trHeight w:hRule="exact" w:val="288"/>
        </w:trPr>
        <w:tc>
          <w:tcPr>
            <w:tcW w:w="3072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40"/>
              <w:rPr>
                <w:rFonts w:ascii="Constantia" w:eastAsia="Constantia" w:hAnsi="Constantia" w:cs="Constantia"/>
                <w:sz w:val="24"/>
                <w:szCs w:val="24"/>
              </w:rPr>
            </w:pPr>
            <w:r>
              <w:rPr>
                <w:rFonts w:ascii="Constantia" w:eastAsia="Constantia" w:hAnsi="Constantia" w:cs="Constantia"/>
                <w:spacing w:val="-3"/>
                <w:position w:val="1"/>
                <w:sz w:val="24"/>
                <w:szCs w:val="24"/>
              </w:rPr>
              <w:t>6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4 00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9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3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7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F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8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F</w:t>
            </w:r>
          </w:p>
        </w:tc>
        <w:tc>
          <w:tcPr>
            <w:tcW w:w="2149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1133" w:right="757"/>
              <w:jc w:val="center"/>
              <w:rPr>
                <w:rFonts w:ascii="Constantia" w:eastAsia="Constantia" w:hAnsi="Constantia" w:cs="Constantia"/>
                <w:sz w:val="24"/>
                <w:szCs w:val="24"/>
              </w:rPr>
            </w:pPr>
            <w:proofErr w:type="spellStart"/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jg</w:t>
            </w:r>
            <w:proofErr w:type="spellEnd"/>
          </w:p>
        </w:tc>
        <w:tc>
          <w:tcPr>
            <w:tcW w:w="2154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462"/>
              <w:rPr>
                <w:rFonts w:ascii="Constantia" w:eastAsia="Constantia" w:hAnsi="Constantia" w:cs="Constantia"/>
                <w:sz w:val="24"/>
                <w:szCs w:val="24"/>
              </w:rPr>
            </w:pP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L3</w:t>
            </w:r>
          </w:p>
        </w:tc>
      </w:tr>
      <w:tr w:rsidR="00C77386">
        <w:trPr>
          <w:trHeight w:hRule="exact" w:val="364"/>
        </w:trPr>
        <w:tc>
          <w:tcPr>
            <w:tcW w:w="3072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4B3236">
            <w:pPr>
              <w:spacing w:line="260" w:lineRule="exact"/>
              <w:ind w:left="40"/>
              <w:rPr>
                <w:rFonts w:ascii="Constantia" w:eastAsia="Constantia" w:hAnsi="Constantia" w:cs="Constantia"/>
                <w:sz w:val="24"/>
                <w:szCs w:val="24"/>
              </w:rPr>
            </w:pP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65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00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9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5</w:t>
            </w:r>
            <w:r>
              <w:rPr>
                <w:rFonts w:ascii="Constantia" w:eastAsia="Constantia" w:hAnsi="Constantia" w:cs="Constantia"/>
                <w:spacing w:val="-4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onstantia" w:eastAsia="Constantia" w:hAnsi="Constantia" w:cs="Constantia"/>
                <w:spacing w:val="1"/>
                <w:position w:val="1"/>
                <w:sz w:val="24"/>
                <w:szCs w:val="24"/>
              </w:rPr>
              <w:t>8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B44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2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4</w:t>
            </w:r>
            <w:r>
              <w:rPr>
                <w:rFonts w:ascii="Constantia" w:eastAsia="Constantia" w:hAnsi="Constantia" w:cs="Constantia"/>
                <w:spacing w:val="-1"/>
                <w:position w:val="1"/>
                <w:sz w:val="24"/>
                <w:szCs w:val="24"/>
              </w:rPr>
              <w:t>1</w:t>
            </w:r>
            <w:r>
              <w:rPr>
                <w:rFonts w:ascii="Constantia" w:eastAsia="Constantia" w:hAnsi="Constantia" w:cs="Constantia"/>
                <w:position w:val="1"/>
                <w:sz w:val="24"/>
                <w:szCs w:val="24"/>
              </w:rPr>
              <w:t>8</w:t>
            </w:r>
          </w:p>
        </w:tc>
        <w:tc>
          <w:tcPr>
            <w:tcW w:w="2149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C77386"/>
        </w:tc>
        <w:tc>
          <w:tcPr>
            <w:tcW w:w="2154" w:type="dxa"/>
            <w:tcBorders>
              <w:top w:val="nil"/>
              <w:left w:val="nil"/>
              <w:bottom w:val="nil"/>
              <w:right w:val="nil"/>
            </w:tcBorders>
          </w:tcPr>
          <w:p w:rsidR="00C77386" w:rsidRDefault="00C77386"/>
        </w:tc>
      </w:tr>
    </w:tbl>
    <w:p w:rsidR="00C77386" w:rsidRDefault="00C77386">
      <w:pPr>
        <w:sectPr w:rsidR="00C77386">
          <w:pgSz w:w="14400" w:h="10800" w:orient="landscape"/>
          <w:pgMar w:top="320" w:right="2060" w:bottom="0" w:left="2060" w:header="720" w:footer="720" w:gutter="0"/>
          <w:cols w:space="720"/>
        </w:sectPr>
      </w:pPr>
    </w:p>
    <w:p w:rsidR="00C77386" w:rsidRDefault="00C77386">
      <w:pPr>
        <w:spacing w:line="200" w:lineRule="exact"/>
      </w:pPr>
      <w:r>
        <w:lastRenderedPageBreak/>
        <w:pict>
          <v:group id="_x0000_s1053" style="position:absolute;margin-left:0;margin-top:0;width:10in;height:540pt;z-index:-251656704;mso-position-horizontal-relative:page;mso-position-vertical-relative:page" coordsize="14400,10800">
            <v:shape id="_x0000_s1056" type="#_x0000_t75" style="position:absolute;width:14400;height:10800">
              <v:imagedata r:id="rId8" o:title=""/>
            </v:shape>
            <v:shape id="_x0000_s1055" type="#_x0000_t75" style="position:absolute;left:-15;top:-11;width:14430;height:1640">
              <v:imagedata r:id="rId6" o:title=""/>
            </v:shape>
            <v:shape id="_x0000_s1054" type="#_x0000_t75" style="position:absolute;left:6900;top:-11;width:7500;height:956">
              <v:imagedata r:id="rId7" o:title=""/>
            </v:shape>
            <w10:wrap anchorx="page" anchory="page"/>
          </v:group>
        </w:pict>
      </w:r>
    </w:p>
    <w:p w:rsidR="00C77386" w:rsidRDefault="00C77386">
      <w:pPr>
        <w:spacing w:line="200" w:lineRule="exact"/>
      </w:pPr>
    </w:p>
    <w:p w:rsidR="00C77386" w:rsidRDefault="00C77386">
      <w:pPr>
        <w:spacing w:line="200" w:lineRule="exact"/>
      </w:pPr>
    </w:p>
    <w:p w:rsidR="00C77386" w:rsidRDefault="00C77386">
      <w:pPr>
        <w:spacing w:before="15" w:line="240" w:lineRule="exact"/>
        <w:rPr>
          <w:sz w:val="24"/>
          <w:szCs w:val="24"/>
        </w:rPr>
      </w:pPr>
    </w:p>
    <w:p w:rsidR="00C77386" w:rsidRDefault="004B3236">
      <w:pPr>
        <w:spacing w:line="1060" w:lineRule="exact"/>
        <w:ind w:left="100"/>
        <w:rPr>
          <w:rFonts w:ascii="Calibri" w:eastAsia="Calibri" w:hAnsi="Calibri" w:cs="Calibri"/>
          <w:sz w:val="100"/>
          <w:szCs w:val="100"/>
        </w:rPr>
      </w:pPr>
      <w:r>
        <w:rPr>
          <w:rFonts w:ascii="Calibri" w:eastAsia="Calibri" w:hAnsi="Calibri" w:cs="Calibri"/>
          <w:color w:val="04607A"/>
          <w:position w:val="5"/>
          <w:sz w:val="100"/>
          <w:szCs w:val="100"/>
        </w:rPr>
        <w:t>ASS</w:t>
      </w:r>
      <w:r>
        <w:rPr>
          <w:rFonts w:ascii="Calibri" w:eastAsia="Calibri" w:hAnsi="Calibri" w:cs="Calibri"/>
          <w:color w:val="04607A"/>
          <w:spacing w:val="1"/>
          <w:position w:val="5"/>
          <w:sz w:val="100"/>
          <w:szCs w:val="100"/>
        </w:rPr>
        <w:t>E</w:t>
      </w:r>
      <w:r>
        <w:rPr>
          <w:rFonts w:ascii="Calibri" w:eastAsia="Calibri" w:hAnsi="Calibri" w:cs="Calibri"/>
          <w:color w:val="04607A"/>
          <w:position w:val="5"/>
          <w:sz w:val="100"/>
          <w:szCs w:val="100"/>
        </w:rPr>
        <w:t>MB</w:t>
      </w:r>
      <w:r>
        <w:rPr>
          <w:rFonts w:ascii="Calibri" w:eastAsia="Calibri" w:hAnsi="Calibri" w:cs="Calibri"/>
          <w:color w:val="04607A"/>
          <w:spacing w:val="2"/>
          <w:position w:val="5"/>
          <w:sz w:val="100"/>
          <w:szCs w:val="100"/>
        </w:rPr>
        <w:t>E</w:t>
      </w:r>
      <w:r>
        <w:rPr>
          <w:rFonts w:ascii="Calibri" w:eastAsia="Calibri" w:hAnsi="Calibri" w:cs="Calibri"/>
          <w:color w:val="04607A"/>
          <w:spacing w:val="-82"/>
          <w:position w:val="5"/>
          <w:sz w:val="100"/>
          <w:szCs w:val="100"/>
        </w:rPr>
        <w:t>L</w:t>
      </w:r>
      <w:r>
        <w:rPr>
          <w:rFonts w:ascii="Calibri" w:eastAsia="Calibri" w:hAnsi="Calibri" w:cs="Calibri"/>
          <w:color w:val="04607A"/>
          <w:position w:val="5"/>
          <w:sz w:val="100"/>
          <w:szCs w:val="100"/>
        </w:rPr>
        <w:t>Y</w:t>
      </w:r>
      <w:r>
        <w:rPr>
          <w:rFonts w:ascii="Calibri" w:eastAsia="Calibri" w:hAnsi="Calibri" w:cs="Calibri"/>
          <w:color w:val="04607A"/>
          <w:spacing w:val="-13"/>
          <w:position w:val="5"/>
          <w:sz w:val="100"/>
          <w:szCs w:val="100"/>
        </w:rPr>
        <w:t xml:space="preserve"> </w:t>
      </w:r>
      <w:r>
        <w:rPr>
          <w:rFonts w:ascii="Calibri" w:eastAsia="Calibri" w:hAnsi="Calibri" w:cs="Calibri"/>
          <w:color w:val="04607A"/>
          <w:position w:val="5"/>
          <w:sz w:val="100"/>
          <w:szCs w:val="100"/>
        </w:rPr>
        <w:t>LANG</w:t>
      </w:r>
      <w:r>
        <w:rPr>
          <w:rFonts w:ascii="Calibri" w:eastAsia="Calibri" w:hAnsi="Calibri" w:cs="Calibri"/>
          <w:color w:val="04607A"/>
          <w:spacing w:val="-24"/>
          <w:position w:val="5"/>
          <w:sz w:val="100"/>
          <w:szCs w:val="100"/>
        </w:rPr>
        <w:t>U</w:t>
      </w:r>
      <w:r>
        <w:rPr>
          <w:rFonts w:ascii="Calibri" w:eastAsia="Calibri" w:hAnsi="Calibri" w:cs="Calibri"/>
          <w:color w:val="04607A"/>
          <w:spacing w:val="-8"/>
          <w:position w:val="5"/>
          <w:sz w:val="100"/>
          <w:szCs w:val="100"/>
        </w:rPr>
        <w:t>A</w:t>
      </w:r>
      <w:r>
        <w:rPr>
          <w:rFonts w:ascii="Calibri" w:eastAsia="Calibri" w:hAnsi="Calibri" w:cs="Calibri"/>
          <w:color w:val="04607A"/>
          <w:position w:val="5"/>
          <w:sz w:val="100"/>
          <w:szCs w:val="100"/>
        </w:rPr>
        <w:t>GE</w:t>
      </w:r>
    </w:p>
    <w:p w:rsidR="00C77386" w:rsidRDefault="00C77386">
      <w:pPr>
        <w:spacing w:before="9" w:line="180" w:lineRule="exact"/>
        <w:rPr>
          <w:sz w:val="19"/>
          <w:szCs w:val="19"/>
        </w:rPr>
      </w:pPr>
    </w:p>
    <w:p w:rsidR="00C77386" w:rsidRDefault="004B3236">
      <w:pPr>
        <w:ind w:left="244"/>
        <w:rPr>
          <w:rFonts w:ascii="Constantia" w:eastAsia="Constantia" w:hAnsi="Constantia" w:cs="Constantia"/>
          <w:sz w:val="52"/>
          <w:szCs w:val="52"/>
        </w:rPr>
      </w:pPr>
      <w:r>
        <w:rPr>
          <w:color w:val="0AD0D9"/>
          <w:w w:val="55"/>
          <w:sz w:val="49"/>
          <w:szCs w:val="49"/>
        </w:rPr>
        <w:t xml:space="preserve">   </w:t>
      </w:r>
      <w:r>
        <w:rPr>
          <w:color w:val="0AD0D9"/>
          <w:spacing w:val="16"/>
          <w:w w:val="55"/>
          <w:sz w:val="49"/>
          <w:szCs w:val="49"/>
        </w:rPr>
        <w:t xml:space="preserve"> </w:t>
      </w:r>
      <w:r>
        <w:rPr>
          <w:rFonts w:ascii="Constantia" w:eastAsia="Constantia" w:hAnsi="Constantia" w:cs="Constantia"/>
          <w:color w:val="000000"/>
          <w:spacing w:val="-7"/>
          <w:sz w:val="52"/>
          <w:szCs w:val="52"/>
        </w:rPr>
        <w:t>D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ata</w:t>
      </w:r>
      <w:r>
        <w:rPr>
          <w:rFonts w:ascii="Constantia" w:eastAsia="Constantia" w:hAnsi="Constantia" w:cs="Constantia"/>
          <w:color w:val="000000"/>
          <w:spacing w:val="-27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de</w:t>
      </w:r>
      <w:r>
        <w:rPr>
          <w:rFonts w:ascii="Constantia" w:eastAsia="Constantia" w:hAnsi="Constantia" w:cs="Constantia"/>
          <w:color w:val="000000"/>
          <w:spacing w:val="10"/>
          <w:sz w:val="52"/>
          <w:szCs w:val="52"/>
        </w:rPr>
        <w:t>f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i</w:t>
      </w:r>
      <w:r>
        <w:rPr>
          <w:rFonts w:ascii="Constantia" w:eastAsia="Constantia" w:hAnsi="Constantia" w:cs="Constantia"/>
          <w:color w:val="000000"/>
          <w:spacing w:val="-2"/>
          <w:sz w:val="52"/>
          <w:szCs w:val="52"/>
        </w:rPr>
        <w:t>n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iti</w:t>
      </w:r>
      <w:r>
        <w:rPr>
          <w:rFonts w:ascii="Constantia" w:eastAsia="Constantia" w:hAnsi="Constantia" w:cs="Constantia"/>
          <w:color w:val="000000"/>
          <w:spacing w:val="-3"/>
          <w:sz w:val="52"/>
          <w:szCs w:val="52"/>
        </w:rPr>
        <w:t>o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n</w:t>
      </w:r>
      <w:r>
        <w:rPr>
          <w:rFonts w:ascii="Constantia" w:eastAsia="Constantia" w:hAnsi="Constantia" w:cs="Constantia"/>
          <w:color w:val="000000"/>
          <w:spacing w:val="-18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starts</w:t>
      </w:r>
      <w:r>
        <w:rPr>
          <w:rFonts w:ascii="Constantia" w:eastAsia="Constantia" w:hAnsi="Constantia" w:cs="Constantia"/>
          <w:color w:val="000000"/>
          <w:spacing w:val="-28"/>
          <w:sz w:val="52"/>
          <w:szCs w:val="52"/>
        </w:rPr>
        <w:t xml:space="preserve"> </w:t>
      </w:r>
      <w:proofErr w:type="spellStart"/>
      <w:r>
        <w:rPr>
          <w:rFonts w:ascii="Constantia" w:eastAsia="Constantia" w:hAnsi="Constantia" w:cs="Constantia"/>
          <w:color w:val="000000"/>
          <w:sz w:val="52"/>
          <w:szCs w:val="52"/>
        </w:rPr>
        <w:t>with.data</w:t>
      </w:r>
      <w:proofErr w:type="spellEnd"/>
      <w:r>
        <w:rPr>
          <w:rFonts w:ascii="Constantia" w:eastAsia="Constantia" w:hAnsi="Constantia" w:cs="Constantia"/>
          <w:color w:val="000000"/>
          <w:spacing w:val="-31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di</w:t>
      </w:r>
      <w:r>
        <w:rPr>
          <w:rFonts w:ascii="Constantia" w:eastAsia="Constantia" w:hAnsi="Constantia" w:cs="Constantia"/>
          <w:color w:val="000000"/>
          <w:spacing w:val="-10"/>
          <w:sz w:val="52"/>
          <w:szCs w:val="52"/>
        </w:rPr>
        <w:t>r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ect</w:t>
      </w:r>
      <w:r>
        <w:rPr>
          <w:rFonts w:ascii="Constantia" w:eastAsia="Constantia" w:hAnsi="Constantia" w:cs="Constantia"/>
          <w:color w:val="000000"/>
          <w:spacing w:val="-6"/>
          <w:sz w:val="52"/>
          <w:szCs w:val="52"/>
        </w:rPr>
        <w:t>i</w:t>
      </w:r>
      <w:r>
        <w:rPr>
          <w:rFonts w:ascii="Constantia" w:eastAsia="Constantia" w:hAnsi="Constantia" w:cs="Constantia"/>
          <w:color w:val="000000"/>
          <w:spacing w:val="-12"/>
          <w:sz w:val="52"/>
          <w:szCs w:val="52"/>
        </w:rPr>
        <w:t>v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e</w:t>
      </w:r>
    </w:p>
    <w:p w:rsidR="00C77386" w:rsidRDefault="00C77386">
      <w:pPr>
        <w:spacing w:before="4" w:line="100" w:lineRule="exact"/>
        <w:rPr>
          <w:sz w:val="11"/>
          <w:szCs w:val="11"/>
        </w:rPr>
      </w:pPr>
    </w:p>
    <w:p w:rsidR="00C77386" w:rsidRDefault="004B3236">
      <w:pPr>
        <w:ind w:left="244"/>
        <w:rPr>
          <w:rFonts w:ascii="Constantia" w:eastAsia="Constantia" w:hAnsi="Constantia" w:cs="Constantia"/>
          <w:sz w:val="52"/>
          <w:szCs w:val="52"/>
        </w:rPr>
      </w:pPr>
      <w:r>
        <w:rPr>
          <w:color w:val="0AD0D9"/>
          <w:w w:val="55"/>
          <w:sz w:val="49"/>
          <w:szCs w:val="49"/>
        </w:rPr>
        <w:t xml:space="preserve">       </w:t>
      </w:r>
      <w:r>
        <w:rPr>
          <w:color w:val="0AD0D9"/>
          <w:spacing w:val="6"/>
          <w:w w:val="55"/>
          <w:sz w:val="49"/>
          <w:szCs w:val="49"/>
        </w:rPr>
        <w:t xml:space="preserve"> </w:t>
      </w:r>
      <w:r>
        <w:rPr>
          <w:rFonts w:ascii="Constantia" w:eastAsia="Constantia" w:hAnsi="Constantia" w:cs="Constantia"/>
          <w:color w:val="000000"/>
          <w:spacing w:val="-8"/>
          <w:sz w:val="52"/>
          <w:szCs w:val="52"/>
        </w:rPr>
        <w:t>C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ode</w:t>
      </w:r>
      <w:r>
        <w:rPr>
          <w:rFonts w:ascii="Constantia" w:eastAsia="Constantia" w:hAnsi="Constantia" w:cs="Constantia"/>
          <w:color w:val="000000"/>
          <w:spacing w:val="-25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de</w:t>
      </w:r>
      <w:r>
        <w:rPr>
          <w:rFonts w:ascii="Constantia" w:eastAsia="Constantia" w:hAnsi="Constantia" w:cs="Constantia"/>
          <w:color w:val="000000"/>
          <w:spacing w:val="11"/>
          <w:sz w:val="52"/>
          <w:szCs w:val="52"/>
        </w:rPr>
        <w:t>f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i</w:t>
      </w:r>
      <w:r>
        <w:rPr>
          <w:rFonts w:ascii="Constantia" w:eastAsia="Constantia" w:hAnsi="Constantia" w:cs="Constantia"/>
          <w:color w:val="000000"/>
          <w:spacing w:val="-2"/>
          <w:sz w:val="52"/>
          <w:szCs w:val="52"/>
        </w:rPr>
        <w:t>n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iti</w:t>
      </w:r>
      <w:r>
        <w:rPr>
          <w:rFonts w:ascii="Constantia" w:eastAsia="Constantia" w:hAnsi="Constantia" w:cs="Constantia"/>
          <w:color w:val="000000"/>
          <w:spacing w:val="-2"/>
          <w:sz w:val="52"/>
          <w:szCs w:val="52"/>
        </w:rPr>
        <w:t>o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n</w:t>
      </w:r>
      <w:r>
        <w:rPr>
          <w:rFonts w:ascii="Constantia" w:eastAsia="Constantia" w:hAnsi="Constantia" w:cs="Constantia"/>
          <w:color w:val="000000"/>
          <w:spacing w:val="-18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starts</w:t>
      </w:r>
      <w:r>
        <w:rPr>
          <w:rFonts w:ascii="Constantia" w:eastAsia="Constantia" w:hAnsi="Constantia" w:cs="Constantia"/>
          <w:color w:val="000000"/>
          <w:spacing w:val="-26"/>
          <w:sz w:val="52"/>
          <w:szCs w:val="52"/>
        </w:rPr>
        <w:t xml:space="preserve"> </w:t>
      </w:r>
      <w:proofErr w:type="spellStart"/>
      <w:r>
        <w:rPr>
          <w:rFonts w:ascii="Constantia" w:eastAsia="Constantia" w:hAnsi="Constantia" w:cs="Constantia"/>
          <w:color w:val="000000"/>
          <w:sz w:val="52"/>
          <w:szCs w:val="52"/>
        </w:rPr>
        <w:t>with</w:t>
      </w:r>
      <w:r>
        <w:rPr>
          <w:rFonts w:ascii="Constantia" w:eastAsia="Constantia" w:hAnsi="Constantia" w:cs="Constantia"/>
          <w:color w:val="000000"/>
          <w:spacing w:val="1"/>
          <w:sz w:val="52"/>
          <w:szCs w:val="52"/>
        </w:rPr>
        <w:t>.</w:t>
      </w:r>
      <w:r>
        <w:rPr>
          <w:rFonts w:ascii="Constantia" w:eastAsia="Constantia" w:hAnsi="Constantia" w:cs="Constantia"/>
          <w:color w:val="000000"/>
          <w:spacing w:val="-6"/>
          <w:sz w:val="52"/>
          <w:szCs w:val="52"/>
        </w:rPr>
        <w:t>t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ext</w:t>
      </w:r>
      <w:proofErr w:type="spellEnd"/>
      <w:r>
        <w:rPr>
          <w:rFonts w:ascii="Constantia" w:eastAsia="Constantia" w:hAnsi="Constantia" w:cs="Constantia"/>
          <w:color w:val="000000"/>
          <w:spacing w:val="-32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di</w:t>
      </w:r>
      <w:r>
        <w:rPr>
          <w:rFonts w:ascii="Constantia" w:eastAsia="Constantia" w:hAnsi="Constantia" w:cs="Constantia"/>
          <w:color w:val="000000"/>
          <w:spacing w:val="-9"/>
          <w:sz w:val="52"/>
          <w:szCs w:val="52"/>
        </w:rPr>
        <w:t>r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ect</w:t>
      </w:r>
      <w:r>
        <w:rPr>
          <w:rFonts w:ascii="Constantia" w:eastAsia="Constantia" w:hAnsi="Constantia" w:cs="Constantia"/>
          <w:color w:val="000000"/>
          <w:spacing w:val="-5"/>
          <w:sz w:val="52"/>
          <w:szCs w:val="52"/>
        </w:rPr>
        <w:t>i</w:t>
      </w:r>
      <w:r>
        <w:rPr>
          <w:rFonts w:ascii="Constantia" w:eastAsia="Constantia" w:hAnsi="Constantia" w:cs="Constantia"/>
          <w:color w:val="000000"/>
          <w:spacing w:val="-11"/>
          <w:sz w:val="52"/>
          <w:szCs w:val="52"/>
        </w:rPr>
        <w:t>v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e</w:t>
      </w:r>
    </w:p>
    <w:p w:rsidR="00C77386" w:rsidRDefault="00C77386">
      <w:pPr>
        <w:spacing w:before="4" w:line="100" w:lineRule="exact"/>
        <w:rPr>
          <w:sz w:val="11"/>
          <w:szCs w:val="11"/>
        </w:rPr>
      </w:pPr>
    </w:p>
    <w:p w:rsidR="00C77386" w:rsidRDefault="004B3236">
      <w:pPr>
        <w:ind w:left="244"/>
        <w:rPr>
          <w:rFonts w:ascii="Constantia" w:eastAsia="Constantia" w:hAnsi="Constantia" w:cs="Constantia"/>
          <w:sz w:val="52"/>
          <w:szCs w:val="52"/>
        </w:rPr>
      </w:pPr>
      <w:r>
        <w:rPr>
          <w:color w:val="0AD0D9"/>
          <w:w w:val="55"/>
          <w:sz w:val="49"/>
          <w:szCs w:val="49"/>
        </w:rPr>
        <w:t xml:space="preserve">         </w:t>
      </w:r>
      <w:r>
        <w:rPr>
          <w:color w:val="0AD0D9"/>
          <w:spacing w:val="3"/>
          <w:w w:val="55"/>
          <w:sz w:val="49"/>
          <w:szCs w:val="49"/>
        </w:rPr>
        <w:t xml:space="preserve"> 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In</w:t>
      </w:r>
      <w:r>
        <w:rPr>
          <w:rFonts w:ascii="Constantia" w:eastAsia="Constantia" w:hAnsi="Constantia" w:cs="Constantia"/>
          <w:color w:val="000000"/>
          <w:spacing w:val="-7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ma</w:t>
      </w:r>
      <w:r>
        <w:rPr>
          <w:rFonts w:ascii="Constantia" w:eastAsia="Constantia" w:hAnsi="Constantia" w:cs="Constantia"/>
          <w:color w:val="000000"/>
          <w:spacing w:val="-2"/>
          <w:sz w:val="52"/>
          <w:szCs w:val="52"/>
        </w:rPr>
        <w:t>i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n,</w:t>
      </w:r>
    </w:p>
    <w:p w:rsidR="00C77386" w:rsidRDefault="00C77386">
      <w:pPr>
        <w:spacing w:before="4" w:line="100" w:lineRule="exact"/>
        <w:rPr>
          <w:sz w:val="11"/>
          <w:szCs w:val="11"/>
        </w:rPr>
      </w:pPr>
    </w:p>
    <w:p w:rsidR="00C77386" w:rsidRDefault="004B3236">
      <w:pPr>
        <w:ind w:left="244"/>
        <w:rPr>
          <w:rFonts w:ascii="Constantia" w:eastAsia="Constantia" w:hAnsi="Constantia" w:cs="Constantia"/>
          <w:sz w:val="52"/>
          <w:szCs w:val="52"/>
        </w:rPr>
      </w:pPr>
      <w:r>
        <w:rPr>
          <w:color w:val="0AD0D9"/>
          <w:w w:val="55"/>
          <w:sz w:val="49"/>
          <w:szCs w:val="49"/>
        </w:rPr>
        <w:t xml:space="preserve">          </w:t>
      </w:r>
      <w:r>
        <w:rPr>
          <w:color w:val="0AD0D9"/>
          <w:spacing w:val="65"/>
          <w:w w:val="55"/>
          <w:sz w:val="49"/>
          <w:szCs w:val="49"/>
        </w:rPr>
        <w:t xml:space="preserve"> </w:t>
      </w:r>
      <w:proofErr w:type="spellStart"/>
      <w:r>
        <w:rPr>
          <w:rFonts w:ascii="Constantia" w:eastAsia="Constantia" w:hAnsi="Constantia" w:cs="Constantia"/>
          <w:color w:val="000000"/>
          <w:sz w:val="52"/>
          <w:szCs w:val="52"/>
        </w:rPr>
        <w:t>li</w:t>
      </w:r>
      <w:proofErr w:type="spellEnd"/>
      <w:r>
        <w:rPr>
          <w:rFonts w:ascii="Constantia" w:eastAsia="Constantia" w:hAnsi="Constantia" w:cs="Constantia"/>
          <w:color w:val="000000"/>
          <w:spacing w:val="-2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$v0,4</w:t>
      </w:r>
      <w:r>
        <w:rPr>
          <w:rFonts w:ascii="Constantia" w:eastAsia="Constantia" w:hAnsi="Constantia" w:cs="Constantia"/>
          <w:color w:val="000000"/>
          <w:spacing w:val="-18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color w:val="000000"/>
          <w:spacing w:val="-13"/>
          <w:sz w:val="52"/>
          <w:szCs w:val="52"/>
        </w:rPr>
        <w:t>g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ets</w:t>
      </w:r>
      <w:r>
        <w:rPr>
          <w:rFonts w:ascii="Constantia" w:eastAsia="Constantia" w:hAnsi="Constantia" w:cs="Constantia"/>
          <w:color w:val="000000"/>
          <w:spacing w:val="-16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the</w:t>
      </w:r>
      <w:r>
        <w:rPr>
          <w:rFonts w:ascii="Constantia" w:eastAsia="Constantia" w:hAnsi="Constantia" w:cs="Constantia"/>
          <w:color w:val="000000"/>
          <w:spacing w:val="-14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i</w:t>
      </w:r>
      <w:r>
        <w:rPr>
          <w:rFonts w:ascii="Constantia" w:eastAsia="Constantia" w:hAnsi="Constantia" w:cs="Constantia"/>
          <w:color w:val="000000"/>
          <w:spacing w:val="-2"/>
          <w:sz w:val="52"/>
          <w:szCs w:val="52"/>
        </w:rPr>
        <w:t>n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put</w:t>
      </w:r>
      <w:r>
        <w:rPr>
          <w:rFonts w:ascii="Constantia" w:eastAsia="Constantia" w:hAnsi="Constantia" w:cs="Constantia"/>
          <w:color w:val="000000"/>
          <w:spacing w:val="-19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f</w:t>
      </w:r>
      <w:r>
        <w:rPr>
          <w:rFonts w:ascii="Constantia" w:eastAsia="Constantia" w:hAnsi="Constantia" w:cs="Constantia"/>
          <w:color w:val="000000"/>
          <w:spacing w:val="-8"/>
          <w:sz w:val="52"/>
          <w:szCs w:val="52"/>
        </w:rPr>
        <w:t>r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om</w:t>
      </w:r>
      <w:r>
        <w:rPr>
          <w:rFonts w:ascii="Constantia" w:eastAsia="Constantia" w:hAnsi="Constantia" w:cs="Constantia"/>
          <w:color w:val="000000"/>
          <w:spacing w:val="-17"/>
          <w:sz w:val="52"/>
          <w:szCs w:val="52"/>
        </w:rPr>
        <w:t xml:space="preserve"> </w:t>
      </w:r>
      <w:proofErr w:type="spellStart"/>
      <w:r>
        <w:rPr>
          <w:rFonts w:ascii="Constantia" w:eastAsia="Constantia" w:hAnsi="Constantia" w:cs="Constantia"/>
          <w:color w:val="000000"/>
          <w:sz w:val="52"/>
          <w:szCs w:val="52"/>
        </w:rPr>
        <w:t>use</w:t>
      </w:r>
      <w:r>
        <w:rPr>
          <w:rFonts w:ascii="Constantia" w:eastAsia="Constantia" w:hAnsi="Constantia" w:cs="Constantia"/>
          <w:color w:val="000000"/>
          <w:spacing w:val="-45"/>
          <w:sz w:val="52"/>
          <w:szCs w:val="52"/>
        </w:rPr>
        <w:t>r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.Then</w:t>
      </w:r>
      <w:proofErr w:type="spellEnd"/>
      <w:r>
        <w:rPr>
          <w:rFonts w:ascii="Constantia" w:eastAsia="Constantia" w:hAnsi="Constantia" w:cs="Constantia"/>
          <w:color w:val="000000"/>
          <w:spacing w:val="-10"/>
          <w:sz w:val="52"/>
          <w:szCs w:val="52"/>
        </w:rPr>
        <w:t xml:space="preserve"> </w:t>
      </w:r>
      <w:proofErr w:type="spellStart"/>
      <w:r>
        <w:rPr>
          <w:rFonts w:ascii="Constantia" w:eastAsia="Constantia" w:hAnsi="Constantia" w:cs="Constantia"/>
          <w:color w:val="000000"/>
          <w:sz w:val="52"/>
          <w:szCs w:val="52"/>
        </w:rPr>
        <w:t>li</w:t>
      </w:r>
      <w:proofErr w:type="spellEnd"/>
      <w:r>
        <w:rPr>
          <w:rFonts w:ascii="Constantia" w:eastAsia="Constantia" w:hAnsi="Constantia" w:cs="Constantia"/>
          <w:color w:val="000000"/>
          <w:spacing w:val="-2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$v0</w:t>
      </w:r>
      <w:r>
        <w:rPr>
          <w:rFonts w:ascii="Constantia" w:eastAsia="Constantia" w:hAnsi="Constantia" w:cs="Constantia"/>
          <w:color w:val="000000"/>
          <w:spacing w:val="-4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4</w:t>
      </w:r>
      <w:r>
        <w:rPr>
          <w:rFonts w:ascii="Constantia" w:eastAsia="Constantia" w:hAnsi="Constantia" w:cs="Constantia"/>
          <w:color w:val="000000"/>
          <w:spacing w:val="-6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ta</w:t>
      </w:r>
      <w:r>
        <w:rPr>
          <w:rFonts w:ascii="Constantia" w:eastAsia="Constantia" w:hAnsi="Constantia" w:cs="Constantia"/>
          <w:color w:val="000000"/>
          <w:spacing w:val="-12"/>
          <w:sz w:val="52"/>
          <w:szCs w:val="52"/>
        </w:rPr>
        <w:t>k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es</w:t>
      </w:r>
    </w:p>
    <w:p w:rsidR="00C77386" w:rsidRDefault="004B3236">
      <w:pPr>
        <w:spacing w:line="620" w:lineRule="exact"/>
        <w:ind w:left="676"/>
        <w:rPr>
          <w:rFonts w:ascii="Constantia" w:eastAsia="Constantia" w:hAnsi="Constantia" w:cs="Constantia"/>
          <w:sz w:val="52"/>
          <w:szCs w:val="52"/>
        </w:rPr>
      </w:pPr>
      <w:r>
        <w:rPr>
          <w:rFonts w:ascii="Constantia" w:eastAsia="Constantia" w:hAnsi="Constantia" w:cs="Constantia"/>
          <w:position w:val="1"/>
          <w:sz w:val="52"/>
          <w:szCs w:val="52"/>
        </w:rPr>
        <w:t>se</w:t>
      </w:r>
      <w:r>
        <w:rPr>
          <w:rFonts w:ascii="Constantia" w:eastAsia="Constantia" w:hAnsi="Constantia" w:cs="Constantia"/>
          <w:spacing w:val="-9"/>
          <w:position w:val="1"/>
          <w:sz w:val="52"/>
          <w:szCs w:val="52"/>
        </w:rPr>
        <w:t>c</w:t>
      </w:r>
      <w:r>
        <w:rPr>
          <w:rFonts w:ascii="Constantia" w:eastAsia="Constantia" w:hAnsi="Constantia" w:cs="Constantia"/>
          <w:position w:val="1"/>
          <w:sz w:val="52"/>
          <w:szCs w:val="52"/>
        </w:rPr>
        <w:t>o</w:t>
      </w:r>
      <w:r>
        <w:rPr>
          <w:rFonts w:ascii="Constantia" w:eastAsia="Constantia" w:hAnsi="Constantia" w:cs="Constantia"/>
          <w:spacing w:val="-1"/>
          <w:position w:val="1"/>
          <w:sz w:val="52"/>
          <w:szCs w:val="52"/>
        </w:rPr>
        <w:t>n</w:t>
      </w:r>
      <w:r>
        <w:rPr>
          <w:rFonts w:ascii="Constantia" w:eastAsia="Constantia" w:hAnsi="Constantia" w:cs="Constantia"/>
          <w:position w:val="1"/>
          <w:sz w:val="52"/>
          <w:szCs w:val="52"/>
        </w:rPr>
        <w:t>d</w:t>
      </w:r>
      <w:r>
        <w:rPr>
          <w:rFonts w:ascii="Constantia" w:eastAsia="Constantia" w:hAnsi="Constantia" w:cs="Constantia"/>
          <w:spacing w:val="-6"/>
          <w:position w:val="1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position w:val="1"/>
          <w:sz w:val="52"/>
          <w:szCs w:val="52"/>
        </w:rPr>
        <w:t>i</w:t>
      </w:r>
      <w:r>
        <w:rPr>
          <w:rFonts w:ascii="Constantia" w:eastAsia="Constantia" w:hAnsi="Constantia" w:cs="Constantia"/>
          <w:spacing w:val="-2"/>
          <w:position w:val="1"/>
          <w:sz w:val="52"/>
          <w:szCs w:val="52"/>
        </w:rPr>
        <w:t>n</w:t>
      </w:r>
      <w:r>
        <w:rPr>
          <w:rFonts w:ascii="Constantia" w:eastAsia="Constantia" w:hAnsi="Constantia" w:cs="Constantia"/>
          <w:position w:val="1"/>
          <w:sz w:val="52"/>
          <w:szCs w:val="52"/>
        </w:rPr>
        <w:t>put</w:t>
      </w:r>
      <w:r>
        <w:rPr>
          <w:rFonts w:ascii="Constantia" w:eastAsia="Constantia" w:hAnsi="Constantia" w:cs="Constantia"/>
          <w:spacing w:val="-19"/>
          <w:position w:val="1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position w:val="1"/>
          <w:sz w:val="52"/>
          <w:szCs w:val="52"/>
        </w:rPr>
        <w:t>f</w:t>
      </w:r>
      <w:r>
        <w:rPr>
          <w:rFonts w:ascii="Constantia" w:eastAsia="Constantia" w:hAnsi="Constantia" w:cs="Constantia"/>
          <w:spacing w:val="-8"/>
          <w:position w:val="1"/>
          <w:sz w:val="52"/>
          <w:szCs w:val="52"/>
        </w:rPr>
        <w:t>r</w:t>
      </w:r>
      <w:r>
        <w:rPr>
          <w:rFonts w:ascii="Constantia" w:eastAsia="Constantia" w:hAnsi="Constantia" w:cs="Constantia"/>
          <w:position w:val="1"/>
          <w:sz w:val="52"/>
          <w:szCs w:val="52"/>
        </w:rPr>
        <w:t>om</w:t>
      </w:r>
      <w:r>
        <w:rPr>
          <w:rFonts w:ascii="Constantia" w:eastAsia="Constantia" w:hAnsi="Constantia" w:cs="Constantia"/>
          <w:spacing w:val="-18"/>
          <w:position w:val="1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position w:val="1"/>
          <w:sz w:val="52"/>
          <w:szCs w:val="52"/>
        </w:rPr>
        <w:t>us</w:t>
      </w:r>
      <w:r>
        <w:rPr>
          <w:rFonts w:ascii="Constantia" w:eastAsia="Constantia" w:hAnsi="Constantia" w:cs="Constantia"/>
          <w:spacing w:val="1"/>
          <w:position w:val="1"/>
          <w:sz w:val="52"/>
          <w:szCs w:val="52"/>
        </w:rPr>
        <w:t>e</w:t>
      </w:r>
      <w:r>
        <w:rPr>
          <w:rFonts w:ascii="Constantia" w:eastAsia="Constantia" w:hAnsi="Constantia" w:cs="Constantia"/>
          <w:position w:val="1"/>
          <w:sz w:val="52"/>
          <w:szCs w:val="52"/>
        </w:rPr>
        <w:t>r</w:t>
      </w:r>
    </w:p>
    <w:p w:rsidR="00C77386" w:rsidRDefault="00C77386">
      <w:pPr>
        <w:spacing w:before="10" w:line="100" w:lineRule="exact"/>
        <w:rPr>
          <w:sz w:val="10"/>
          <w:szCs w:val="10"/>
        </w:rPr>
      </w:pPr>
    </w:p>
    <w:p w:rsidR="00C77386" w:rsidRDefault="004B3236">
      <w:pPr>
        <w:tabs>
          <w:tab w:val="left" w:pos="1560"/>
        </w:tabs>
        <w:spacing w:line="620" w:lineRule="exact"/>
        <w:ind w:left="676" w:right="663" w:hanging="432"/>
        <w:rPr>
          <w:rFonts w:ascii="Constantia" w:eastAsia="Constantia" w:hAnsi="Constantia" w:cs="Constantia"/>
          <w:sz w:val="52"/>
          <w:szCs w:val="52"/>
        </w:rPr>
        <w:sectPr w:rsidR="00C77386">
          <w:pgSz w:w="14400" w:h="10800" w:orient="landscape"/>
          <w:pgMar w:top="980" w:right="1040" w:bottom="280" w:left="620" w:header="720" w:footer="720" w:gutter="0"/>
          <w:cols w:space="720"/>
        </w:sectPr>
      </w:pPr>
      <w:r>
        <w:rPr>
          <w:color w:val="0AD0D9"/>
          <w:sz w:val="49"/>
          <w:szCs w:val="49"/>
        </w:rPr>
        <w:tab/>
      </w:r>
      <w:r>
        <w:rPr>
          <w:color w:val="0AD0D9"/>
          <w:sz w:val="49"/>
          <w:szCs w:val="49"/>
        </w:rPr>
        <w:tab/>
      </w:r>
      <w:r>
        <w:rPr>
          <w:rFonts w:ascii="Constantia" w:eastAsia="Constantia" w:hAnsi="Constantia" w:cs="Constantia"/>
          <w:color w:val="000000"/>
          <w:spacing w:val="-4"/>
          <w:sz w:val="52"/>
          <w:szCs w:val="52"/>
        </w:rPr>
        <w:t>w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hich</w:t>
      </w:r>
      <w:r>
        <w:rPr>
          <w:rFonts w:ascii="Constantia" w:eastAsia="Constantia" w:hAnsi="Constantia" w:cs="Constantia"/>
          <w:color w:val="000000"/>
          <w:spacing w:val="-23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will</w:t>
      </w:r>
      <w:r>
        <w:rPr>
          <w:rFonts w:ascii="Constantia" w:eastAsia="Constantia" w:hAnsi="Constantia" w:cs="Constantia"/>
          <w:color w:val="000000"/>
          <w:spacing w:val="-3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be</w:t>
      </w:r>
      <w:r>
        <w:rPr>
          <w:rFonts w:ascii="Constantia" w:eastAsia="Constantia" w:hAnsi="Constantia" w:cs="Constantia"/>
          <w:color w:val="000000"/>
          <w:spacing w:val="-11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color w:val="000000"/>
          <w:spacing w:val="3"/>
          <w:sz w:val="52"/>
          <w:szCs w:val="52"/>
        </w:rPr>
        <w:t>3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1.Th</w:t>
      </w:r>
      <w:r>
        <w:rPr>
          <w:rFonts w:ascii="Constantia" w:eastAsia="Constantia" w:hAnsi="Constantia" w:cs="Constantia"/>
          <w:color w:val="000000"/>
          <w:spacing w:val="1"/>
          <w:sz w:val="52"/>
          <w:szCs w:val="52"/>
        </w:rPr>
        <w:t>e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n</w:t>
      </w:r>
      <w:r>
        <w:rPr>
          <w:rFonts w:ascii="Constantia" w:eastAsia="Constantia" w:hAnsi="Constantia" w:cs="Constantia"/>
          <w:color w:val="000000"/>
          <w:spacing w:val="-7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color w:val="000000"/>
          <w:spacing w:val="-2"/>
          <w:sz w:val="52"/>
          <w:szCs w:val="52"/>
        </w:rPr>
        <w:t>i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t</w:t>
      </w:r>
      <w:r>
        <w:rPr>
          <w:rFonts w:ascii="Constantia" w:eastAsia="Constantia" w:hAnsi="Constantia" w:cs="Constantia"/>
          <w:color w:val="000000"/>
          <w:spacing w:val="-26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will</w:t>
      </w:r>
      <w:r>
        <w:rPr>
          <w:rFonts w:ascii="Constantia" w:eastAsia="Constantia" w:hAnsi="Constantia" w:cs="Constantia"/>
          <w:color w:val="000000"/>
          <w:spacing w:val="-17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check</w:t>
      </w:r>
      <w:r>
        <w:rPr>
          <w:rFonts w:ascii="Constantia" w:eastAsia="Constantia" w:hAnsi="Constantia" w:cs="Constantia"/>
          <w:color w:val="000000"/>
          <w:spacing w:val="-17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color w:val="000000"/>
          <w:spacing w:val="-4"/>
          <w:sz w:val="52"/>
          <w:szCs w:val="52"/>
        </w:rPr>
        <w:t>w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het</w:t>
      </w:r>
      <w:r>
        <w:rPr>
          <w:rFonts w:ascii="Constantia" w:eastAsia="Constantia" w:hAnsi="Constantia" w:cs="Constantia"/>
          <w:color w:val="000000"/>
          <w:spacing w:val="1"/>
          <w:sz w:val="52"/>
          <w:szCs w:val="52"/>
        </w:rPr>
        <w:t>h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er</w:t>
      </w:r>
      <w:r>
        <w:rPr>
          <w:rFonts w:ascii="Constantia" w:eastAsia="Constantia" w:hAnsi="Constantia" w:cs="Constantia"/>
          <w:color w:val="000000"/>
          <w:spacing w:val="-28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the number</w:t>
      </w:r>
      <w:r>
        <w:rPr>
          <w:rFonts w:ascii="Constantia" w:eastAsia="Constantia" w:hAnsi="Constantia" w:cs="Constantia"/>
          <w:color w:val="000000"/>
          <w:spacing w:val="-21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is</w:t>
      </w:r>
      <w:r>
        <w:rPr>
          <w:rFonts w:ascii="Constantia" w:eastAsia="Constantia" w:hAnsi="Constantia" w:cs="Constantia"/>
          <w:color w:val="000000"/>
          <w:spacing w:val="-25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d</w:t>
      </w:r>
      <w:r>
        <w:rPr>
          <w:rFonts w:ascii="Constantia" w:eastAsia="Constantia" w:hAnsi="Constantia" w:cs="Constantia"/>
          <w:color w:val="000000"/>
          <w:spacing w:val="-6"/>
          <w:sz w:val="52"/>
          <w:szCs w:val="52"/>
        </w:rPr>
        <w:t>i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visible</w:t>
      </w:r>
      <w:r>
        <w:rPr>
          <w:rFonts w:ascii="Constantia" w:eastAsia="Constantia" w:hAnsi="Constantia" w:cs="Constantia"/>
          <w:color w:val="000000"/>
          <w:spacing w:val="-15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color w:val="000000"/>
          <w:spacing w:val="-5"/>
          <w:sz w:val="52"/>
          <w:szCs w:val="52"/>
        </w:rPr>
        <w:t>b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y</w:t>
      </w:r>
      <w:r>
        <w:rPr>
          <w:rFonts w:ascii="Constantia" w:eastAsia="Constantia" w:hAnsi="Constantia" w:cs="Constantia"/>
          <w:color w:val="000000"/>
          <w:spacing w:val="-13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color w:val="000000"/>
          <w:spacing w:val="3"/>
          <w:sz w:val="52"/>
          <w:szCs w:val="52"/>
        </w:rPr>
        <w:t>3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1</w:t>
      </w:r>
      <w:r>
        <w:rPr>
          <w:rFonts w:ascii="Constantia" w:eastAsia="Constantia" w:hAnsi="Constantia" w:cs="Constantia"/>
          <w:color w:val="000000"/>
          <w:spacing w:val="-12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or</w:t>
      </w:r>
      <w:r>
        <w:rPr>
          <w:rFonts w:ascii="Constantia" w:eastAsia="Constantia" w:hAnsi="Constantia" w:cs="Constantia"/>
          <w:color w:val="000000"/>
          <w:spacing w:val="-21"/>
          <w:sz w:val="52"/>
          <w:szCs w:val="52"/>
        </w:rPr>
        <w:t xml:space="preserve"> 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n</w:t>
      </w:r>
      <w:r>
        <w:rPr>
          <w:rFonts w:ascii="Constantia" w:eastAsia="Constantia" w:hAnsi="Constantia" w:cs="Constantia"/>
          <w:color w:val="000000"/>
          <w:spacing w:val="-1"/>
          <w:sz w:val="52"/>
          <w:szCs w:val="52"/>
        </w:rPr>
        <w:t>o</w:t>
      </w:r>
      <w:r>
        <w:rPr>
          <w:rFonts w:ascii="Constantia" w:eastAsia="Constantia" w:hAnsi="Constantia" w:cs="Constantia"/>
          <w:color w:val="000000"/>
          <w:sz w:val="52"/>
          <w:szCs w:val="52"/>
        </w:rPr>
        <w:t>t.</w:t>
      </w:r>
    </w:p>
    <w:p w:rsidR="00C77386" w:rsidRDefault="004B3236">
      <w:pPr>
        <w:spacing w:before="23"/>
        <w:ind w:left="101"/>
        <w:rPr>
          <w:rFonts w:ascii="Constantia" w:eastAsia="Constantia" w:hAnsi="Constantia" w:cs="Constantia"/>
          <w:sz w:val="36"/>
          <w:szCs w:val="36"/>
        </w:rPr>
      </w:pPr>
      <w:r>
        <w:rPr>
          <w:rFonts w:ascii="Constantia" w:eastAsia="Constantia" w:hAnsi="Constantia" w:cs="Constantia"/>
          <w:sz w:val="36"/>
          <w:szCs w:val="36"/>
        </w:rPr>
        <w:lastRenderedPageBreak/>
        <w:t>#G</w:t>
      </w:r>
      <w:r>
        <w:rPr>
          <w:rFonts w:ascii="Constantia" w:eastAsia="Constantia" w:hAnsi="Constantia" w:cs="Constantia"/>
          <w:spacing w:val="-9"/>
          <w:sz w:val="36"/>
          <w:szCs w:val="36"/>
        </w:rPr>
        <w:t>R</w:t>
      </w:r>
      <w:r>
        <w:rPr>
          <w:rFonts w:ascii="Constantia" w:eastAsia="Constantia" w:hAnsi="Constantia" w:cs="Constantia"/>
          <w:sz w:val="36"/>
          <w:szCs w:val="36"/>
        </w:rPr>
        <w:t>O</w:t>
      </w:r>
      <w:r>
        <w:rPr>
          <w:rFonts w:ascii="Constantia" w:eastAsia="Constantia" w:hAnsi="Constantia" w:cs="Constantia"/>
          <w:spacing w:val="1"/>
          <w:sz w:val="36"/>
          <w:szCs w:val="36"/>
        </w:rPr>
        <w:t>U</w:t>
      </w:r>
      <w:r>
        <w:rPr>
          <w:rFonts w:ascii="Constantia" w:eastAsia="Constantia" w:hAnsi="Constantia" w:cs="Constantia"/>
          <w:sz w:val="36"/>
          <w:szCs w:val="36"/>
        </w:rPr>
        <w:t>P</w:t>
      </w:r>
      <w:r>
        <w:rPr>
          <w:rFonts w:ascii="Constantia" w:eastAsia="Constantia" w:hAnsi="Constantia" w:cs="Constantia"/>
          <w:spacing w:val="-9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sz w:val="36"/>
          <w:szCs w:val="36"/>
        </w:rPr>
        <w:t xml:space="preserve">ID </w:t>
      </w:r>
      <w:r>
        <w:rPr>
          <w:rFonts w:ascii="Constantia" w:eastAsia="Constantia" w:hAnsi="Constantia" w:cs="Constantia"/>
          <w:spacing w:val="-1"/>
          <w:sz w:val="36"/>
          <w:szCs w:val="36"/>
        </w:rPr>
        <w:t>6</w:t>
      </w:r>
      <w:r>
        <w:rPr>
          <w:rFonts w:ascii="Constantia" w:eastAsia="Constantia" w:hAnsi="Constantia" w:cs="Constantia"/>
          <w:sz w:val="36"/>
          <w:szCs w:val="36"/>
        </w:rPr>
        <w:t>9</w:t>
      </w:r>
    </w:p>
    <w:p w:rsidR="00C77386" w:rsidRDefault="004B3236">
      <w:pPr>
        <w:spacing w:line="420" w:lineRule="exact"/>
        <w:ind w:left="101"/>
        <w:rPr>
          <w:rFonts w:ascii="Constantia" w:eastAsia="Constantia" w:hAnsi="Constantia" w:cs="Constantia"/>
          <w:sz w:val="36"/>
          <w:szCs w:val="36"/>
        </w:rPr>
      </w:pPr>
      <w:r>
        <w:rPr>
          <w:rFonts w:ascii="Constantia" w:eastAsia="Constantia" w:hAnsi="Constantia" w:cs="Constantia"/>
          <w:position w:val="1"/>
          <w:sz w:val="36"/>
          <w:szCs w:val="36"/>
        </w:rPr>
        <w:t>#</w:t>
      </w:r>
      <w:r>
        <w:rPr>
          <w:rFonts w:ascii="Constantia" w:eastAsia="Constantia" w:hAnsi="Constantia" w:cs="Constantia"/>
          <w:spacing w:val="1"/>
          <w:position w:val="1"/>
          <w:sz w:val="36"/>
          <w:szCs w:val="36"/>
        </w:rPr>
        <w:t>D</w:t>
      </w:r>
      <w:r>
        <w:rPr>
          <w:rFonts w:ascii="Constantia" w:eastAsia="Constantia" w:hAnsi="Constantia" w:cs="Constantia"/>
          <w:position w:val="1"/>
          <w:sz w:val="36"/>
          <w:szCs w:val="36"/>
        </w:rPr>
        <w:t>HA</w:t>
      </w:r>
      <w:r>
        <w:rPr>
          <w:rFonts w:ascii="Constantia" w:eastAsia="Constantia" w:hAnsi="Constantia" w:cs="Constantia"/>
          <w:spacing w:val="1"/>
          <w:position w:val="1"/>
          <w:sz w:val="36"/>
          <w:szCs w:val="36"/>
        </w:rPr>
        <w:t>R</w:t>
      </w:r>
      <w:r>
        <w:rPr>
          <w:rFonts w:ascii="Constantia" w:eastAsia="Constantia" w:hAnsi="Constantia" w:cs="Constantia"/>
          <w:position w:val="1"/>
          <w:sz w:val="36"/>
          <w:szCs w:val="36"/>
        </w:rPr>
        <w:t>M</w:t>
      </w:r>
      <w:r>
        <w:rPr>
          <w:rFonts w:ascii="Constantia" w:eastAsia="Constantia" w:hAnsi="Constantia" w:cs="Constantia"/>
          <w:spacing w:val="1"/>
          <w:position w:val="1"/>
          <w:sz w:val="36"/>
          <w:szCs w:val="36"/>
        </w:rPr>
        <w:t>V</w:t>
      </w:r>
      <w:r>
        <w:rPr>
          <w:rFonts w:ascii="Constantia" w:eastAsia="Constantia" w:hAnsi="Constantia" w:cs="Constantia"/>
          <w:position w:val="1"/>
          <w:sz w:val="36"/>
          <w:szCs w:val="36"/>
        </w:rPr>
        <w:t>EER</w:t>
      </w:r>
      <w:r>
        <w:rPr>
          <w:rFonts w:ascii="Constantia" w:eastAsia="Constantia" w:hAnsi="Constantia" w:cs="Constantia"/>
          <w:spacing w:val="-6"/>
          <w:position w:val="1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position w:val="1"/>
          <w:sz w:val="36"/>
          <w:szCs w:val="36"/>
        </w:rPr>
        <w:t>D</w:t>
      </w:r>
      <w:r>
        <w:rPr>
          <w:rFonts w:ascii="Constantia" w:eastAsia="Constantia" w:hAnsi="Constantia" w:cs="Constantia"/>
          <w:spacing w:val="1"/>
          <w:position w:val="1"/>
          <w:sz w:val="36"/>
          <w:szCs w:val="36"/>
        </w:rPr>
        <w:t>H</w:t>
      </w:r>
      <w:r>
        <w:rPr>
          <w:rFonts w:ascii="Constantia" w:eastAsia="Constantia" w:hAnsi="Constantia" w:cs="Constantia"/>
          <w:position w:val="1"/>
          <w:sz w:val="36"/>
          <w:szCs w:val="36"/>
        </w:rPr>
        <w:t xml:space="preserve">AR </w:t>
      </w:r>
      <w:r>
        <w:rPr>
          <w:rFonts w:ascii="Constantia" w:eastAsia="Constantia" w:hAnsi="Constantia" w:cs="Constantia"/>
          <w:spacing w:val="-12"/>
          <w:position w:val="1"/>
          <w:sz w:val="36"/>
          <w:szCs w:val="36"/>
        </w:rPr>
        <w:t>D</w:t>
      </w:r>
      <w:r>
        <w:rPr>
          <w:rFonts w:ascii="Constantia" w:eastAsia="Constantia" w:hAnsi="Constantia" w:cs="Constantia"/>
          <w:position w:val="1"/>
          <w:sz w:val="36"/>
          <w:szCs w:val="36"/>
        </w:rPr>
        <w:t>WIVE</w:t>
      </w:r>
      <w:r>
        <w:rPr>
          <w:rFonts w:ascii="Constantia" w:eastAsia="Constantia" w:hAnsi="Constantia" w:cs="Constantia"/>
          <w:spacing w:val="2"/>
          <w:position w:val="1"/>
          <w:sz w:val="36"/>
          <w:szCs w:val="36"/>
        </w:rPr>
        <w:t>D</w:t>
      </w:r>
      <w:r>
        <w:rPr>
          <w:rFonts w:ascii="Constantia" w:eastAsia="Constantia" w:hAnsi="Constantia" w:cs="Constantia"/>
          <w:position w:val="1"/>
          <w:sz w:val="36"/>
          <w:szCs w:val="36"/>
        </w:rPr>
        <w:t>I</w:t>
      </w:r>
      <w:r>
        <w:rPr>
          <w:rFonts w:ascii="Constantia" w:eastAsia="Constantia" w:hAnsi="Constantia" w:cs="Constantia"/>
          <w:spacing w:val="-1"/>
          <w:position w:val="1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position w:val="1"/>
          <w:sz w:val="36"/>
          <w:szCs w:val="36"/>
        </w:rPr>
        <w:t>[</w:t>
      </w:r>
      <w:r>
        <w:rPr>
          <w:rFonts w:ascii="Constantia" w:eastAsia="Constantia" w:hAnsi="Constantia" w:cs="Constantia"/>
          <w:spacing w:val="-4"/>
          <w:position w:val="1"/>
          <w:sz w:val="36"/>
          <w:szCs w:val="36"/>
        </w:rPr>
        <w:t>1</w:t>
      </w:r>
      <w:r>
        <w:rPr>
          <w:rFonts w:ascii="Constantia" w:eastAsia="Constantia" w:hAnsi="Constantia" w:cs="Constantia"/>
          <w:spacing w:val="4"/>
          <w:position w:val="1"/>
          <w:sz w:val="36"/>
          <w:szCs w:val="36"/>
        </w:rPr>
        <w:t>5</w:t>
      </w:r>
      <w:r>
        <w:rPr>
          <w:rFonts w:ascii="Constantia" w:eastAsia="Constantia" w:hAnsi="Constantia" w:cs="Constantia"/>
          <w:position w:val="1"/>
          <w:sz w:val="36"/>
          <w:szCs w:val="36"/>
        </w:rPr>
        <w:t>114</w:t>
      </w:r>
      <w:r>
        <w:rPr>
          <w:rFonts w:ascii="Constantia" w:eastAsia="Constantia" w:hAnsi="Constantia" w:cs="Constantia"/>
          <w:spacing w:val="-3"/>
          <w:position w:val="1"/>
          <w:sz w:val="36"/>
          <w:szCs w:val="36"/>
        </w:rPr>
        <w:t>0</w:t>
      </w:r>
      <w:r>
        <w:rPr>
          <w:rFonts w:ascii="Constantia" w:eastAsia="Constantia" w:hAnsi="Constantia" w:cs="Constantia"/>
          <w:spacing w:val="-4"/>
          <w:position w:val="1"/>
          <w:sz w:val="36"/>
          <w:szCs w:val="36"/>
        </w:rPr>
        <w:t>2</w:t>
      </w:r>
      <w:r>
        <w:rPr>
          <w:rFonts w:ascii="Constantia" w:eastAsia="Constantia" w:hAnsi="Constantia" w:cs="Constantia"/>
          <w:position w:val="1"/>
          <w:sz w:val="36"/>
          <w:szCs w:val="36"/>
        </w:rPr>
        <w:t>5]</w:t>
      </w:r>
    </w:p>
    <w:p w:rsidR="00C77386" w:rsidRDefault="004B3236">
      <w:pPr>
        <w:spacing w:line="420" w:lineRule="exact"/>
        <w:ind w:left="101"/>
        <w:rPr>
          <w:rFonts w:ascii="Constantia" w:eastAsia="Constantia" w:hAnsi="Constantia" w:cs="Constantia"/>
          <w:sz w:val="36"/>
          <w:szCs w:val="36"/>
        </w:rPr>
      </w:pPr>
      <w:r>
        <w:rPr>
          <w:rFonts w:ascii="Constantia" w:eastAsia="Constantia" w:hAnsi="Constantia" w:cs="Constantia"/>
          <w:position w:val="1"/>
          <w:sz w:val="36"/>
          <w:szCs w:val="36"/>
        </w:rPr>
        <w:t>#S</w:t>
      </w:r>
      <w:r>
        <w:rPr>
          <w:rFonts w:ascii="Constantia" w:eastAsia="Constantia" w:hAnsi="Constantia" w:cs="Constantia"/>
          <w:spacing w:val="-18"/>
          <w:position w:val="1"/>
          <w:sz w:val="36"/>
          <w:szCs w:val="36"/>
        </w:rPr>
        <w:t>A</w:t>
      </w:r>
      <w:r>
        <w:rPr>
          <w:rFonts w:ascii="Constantia" w:eastAsia="Constantia" w:hAnsi="Constantia" w:cs="Constantia"/>
          <w:spacing w:val="12"/>
          <w:position w:val="1"/>
          <w:sz w:val="36"/>
          <w:szCs w:val="36"/>
        </w:rPr>
        <w:t>T</w:t>
      </w:r>
      <w:r>
        <w:rPr>
          <w:rFonts w:ascii="Constantia" w:eastAsia="Constantia" w:hAnsi="Constantia" w:cs="Constantia"/>
          <w:position w:val="1"/>
          <w:sz w:val="36"/>
          <w:szCs w:val="36"/>
        </w:rPr>
        <w:t>YE</w:t>
      </w:r>
      <w:r>
        <w:rPr>
          <w:rFonts w:ascii="Constantia" w:eastAsia="Constantia" w:hAnsi="Constantia" w:cs="Constantia"/>
          <w:spacing w:val="-1"/>
          <w:position w:val="1"/>
          <w:sz w:val="36"/>
          <w:szCs w:val="36"/>
        </w:rPr>
        <w:t>N</w:t>
      </w:r>
      <w:r>
        <w:rPr>
          <w:rFonts w:ascii="Constantia" w:eastAsia="Constantia" w:hAnsi="Constantia" w:cs="Constantia"/>
          <w:position w:val="1"/>
          <w:sz w:val="36"/>
          <w:szCs w:val="36"/>
        </w:rPr>
        <w:t>D</w:t>
      </w:r>
      <w:r>
        <w:rPr>
          <w:rFonts w:ascii="Constantia" w:eastAsia="Constantia" w:hAnsi="Constantia" w:cs="Constantia"/>
          <w:spacing w:val="1"/>
          <w:position w:val="1"/>
          <w:sz w:val="36"/>
          <w:szCs w:val="36"/>
        </w:rPr>
        <w:t>R</w:t>
      </w:r>
      <w:r>
        <w:rPr>
          <w:rFonts w:ascii="Constantia" w:eastAsia="Constantia" w:hAnsi="Constantia" w:cs="Constantia"/>
          <w:position w:val="1"/>
          <w:sz w:val="36"/>
          <w:szCs w:val="36"/>
        </w:rPr>
        <w:t>A</w:t>
      </w:r>
      <w:r>
        <w:rPr>
          <w:rFonts w:ascii="Constantia" w:eastAsia="Constantia" w:hAnsi="Constantia" w:cs="Constantia"/>
          <w:spacing w:val="-11"/>
          <w:position w:val="1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position w:val="1"/>
          <w:sz w:val="36"/>
          <w:szCs w:val="36"/>
        </w:rPr>
        <w:t>K</w:t>
      </w:r>
      <w:r>
        <w:rPr>
          <w:rFonts w:ascii="Constantia" w:eastAsia="Constantia" w:hAnsi="Constantia" w:cs="Constantia"/>
          <w:spacing w:val="1"/>
          <w:position w:val="1"/>
          <w:sz w:val="36"/>
          <w:szCs w:val="36"/>
        </w:rPr>
        <w:t>U</w:t>
      </w:r>
      <w:r>
        <w:rPr>
          <w:rFonts w:ascii="Constantia" w:eastAsia="Constantia" w:hAnsi="Constantia" w:cs="Constantia"/>
          <w:position w:val="1"/>
          <w:sz w:val="36"/>
          <w:szCs w:val="36"/>
        </w:rPr>
        <w:t>MAR</w:t>
      </w:r>
      <w:r>
        <w:rPr>
          <w:rFonts w:ascii="Constantia" w:eastAsia="Constantia" w:hAnsi="Constantia" w:cs="Constantia"/>
          <w:spacing w:val="-3"/>
          <w:position w:val="1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spacing w:val="-4"/>
          <w:position w:val="1"/>
          <w:sz w:val="36"/>
          <w:szCs w:val="36"/>
        </w:rPr>
        <w:t>B</w:t>
      </w:r>
      <w:r>
        <w:rPr>
          <w:rFonts w:ascii="Constantia" w:eastAsia="Constantia" w:hAnsi="Constantia" w:cs="Constantia"/>
          <w:position w:val="1"/>
          <w:sz w:val="36"/>
          <w:szCs w:val="36"/>
        </w:rPr>
        <w:t>A</w:t>
      </w:r>
      <w:r>
        <w:rPr>
          <w:rFonts w:ascii="Constantia" w:eastAsia="Constantia" w:hAnsi="Constantia" w:cs="Constantia"/>
          <w:spacing w:val="-1"/>
          <w:position w:val="1"/>
          <w:sz w:val="36"/>
          <w:szCs w:val="36"/>
        </w:rPr>
        <w:t>N</w:t>
      </w:r>
      <w:r>
        <w:rPr>
          <w:rFonts w:ascii="Constantia" w:eastAsia="Constantia" w:hAnsi="Constantia" w:cs="Constantia"/>
          <w:position w:val="1"/>
          <w:sz w:val="36"/>
          <w:szCs w:val="36"/>
        </w:rPr>
        <w:t>JARE</w:t>
      </w:r>
      <w:r>
        <w:rPr>
          <w:rFonts w:ascii="Constantia" w:eastAsia="Constantia" w:hAnsi="Constantia" w:cs="Constantia"/>
          <w:spacing w:val="1"/>
          <w:position w:val="1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position w:val="1"/>
          <w:sz w:val="36"/>
          <w:szCs w:val="36"/>
        </w:rPr>
        <w:t>[</w:t>
      </w:r>
      <w:r>
        <w:rPr>
          <w:rFonts w:ascii="Constantia" w:eastAsia="Constantia" w:hAnsi="Constantia" w:cs="Constantia"/>
          <w:spacing w:val="-4"/>
          <w:position w:val="1"/>
          <w:sz w:val="36"/>
          <w:szCs w:val="36"/>
        </w:rPr>
        <w:t>1</w:t>
      </w:r>
      <w:r>
        <w:rPr>
          <w:rFonts w:ascii="Constantia" w:eastAsia="Constantia" w:hAnsi="Constantia" w:cs="Constantia"/>
          <w:spacing w:val="4"/>
          <w:position w:val="1"/>
          <w:sz w:val="36"/>
          <w:szCs w:val="36"/>
        </w:rPr>
        <w:t>5</w:t>
      </w:r>
      <w:r>
        <w:rPr>
          <w:rFonts w:ascii="Constantia" w:eastAsia="Constantia" w:hAnsi="Constantia" w:cs="Constantia"/>
          <w:position w:val="1"/>
          <w:sz w:val="36"/>
          <w:szCs w:val="36"/>
        </w:rPr>
        <w:t>114</w:t>
      </w:r>
      <w:r>
        <w:rPr>
          <w:rFonts w:ascii="Constantia" w:eastAsia="Constantia" w:hAnsi="Constantia" w:cs="Constantia"/>
          <w:spacing w:val="1"/>
          <w:position w:val="1"/>
          <w:sz w:val="36"/>
          <w:szCs w:val="36"/>
        </w:rPr>
        <w:t>0</w:t>
      </w:r>
      <w:r>
        <w:rPr>
          <w:rFonts w:ascii="Constantia" w:eastAsia="Constantia" w:hAnsi="Constantia" w:cs="Constantia"/>
          <w:spacing w:val="-3"/>
          <w:position w:val="1"/>
          <w:sz w:val="36"/>
          <w:szCs w:val="36"/>
        </w:rPr>
        <w:t>6</w:t>
      </w:r>
      <w:r>
        <w:rPr>
          <w:rFonts w:ascii="Constantia" w:eastAsia="Constantia" w:hAnsi="Constantia" w:cs="Constantia"/>
          <w:position w:val="1"/>
          <w:sz w:val="36"/>
          <w:szCs w:val="36"/>
        </w:rPr>
        <w:t>4]</w:t>
      </w:r>
    </w:p>
    <w:p w:rsidR="00C77386" w:rsidRDefault="004B3236">
      <w:pPr>
        <w:spacing w:line="420" w:lineRule="exact"/>
        <w:ind w:left="101"/>
        <w:rPr>
          <w:rFonts w:ascii="Constantia" w:eastAsia="Constantia" w:hAnsi="Constantia" w:cs="Constantia"/>
          <w:sz w:val="36"/>
          <w:szCs w:val="36"/>
        </w:rPr>
      </w:pPr>
      <w:r>
        <w:rPr>
          <w:rFonts w:ascii="Constantia" w:eastAsia="Constantia" w:hAnsi="Constantia" w:cs="Constantia"/>
          <w:position w:val="1"/>
          <w:sz w:val="36"/>
          <w:szCs w:val="36"/>
        </w:rPr>
        <w:t>#As</w:t>
      </w:r>
      <w:r>
        <w:rPr>
          <w:rFonts w:ascii="Constantia" w:eastAsia="Constantia" w:hAnsi="Constantia" w:cs="Constantia"/>
          <w:spacing w:val="1"/>
          <w:position w:val="1"/>
          <w:sz w:val="36"/>
          <w:szCs w:val="36"/>
        </w:rPr>
        <w:t>s</w:t>
      </w:r>
      <w:r>
        <w:rPr>
          <w:rFonts w:ascii="Constantia" w:eastAsia="Constantia" w:hAnsi="Constantia" w:cs="Constantia"/>
          <w:position w:val="1"/>
          <w:sz w:val="36"/>
          <w:szCs w:val="36"/>
        </w:rPr>
        <w:t>em</w:t>
      </w:r>
      <w:r>
        <w:rPr>
          <w:rFonts w:ascii="Constantia" w:eastAsia="Constantia" w:hAnsi="Constantia" w:cs="Constantia"/>
          <w:spacing w:val="1"/>
          <w:position w:val="1"/>
          <w:sz w:val="36"/>
          <w:szCs w:val="36"/>
        </w:rPr>
        <w:t>b</w:t>
      </w:r>
      <w:r>
        <w:rPr>
          <w:rFonts w:ascii="Constantia" w:eastAsia="Constantia" w:hAnsi="Constantia" w:cs="Constantia"/>
          <w:spacing w:val="-3"/>
          <w:position w:val="1"/>
          <w:sz w:val="36"/>
          <w:szCs w:val="36"/>
        </w:rPr>
        <w:t>l</w:t>
      </w:r>
      <w:r>
        <w:rPr>
          <w:rFonts w:ascii="Constantia" w:eastAsia="Constantia" w:hAnsi="Constantia" w:cs="Constantia"/>
          <w:position w:val="1"/>
          <w:sz w:val="36"/>
          <w:szCs w:val="36"/>
        </w:rPr>
        <w:t>y</w:t>
      </w:r>
      <w:r>
        <w:rPr>
          <w:rFonts w:ascii="Constantia" w:eastAsia="Constantia" w:hAnsi="Constantia" w:cs="Constantia"/>
          <w:spacing w:val="-28"/>
          <w:position w:val="1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spacing w:val="-8"/>
          <w:position w:val="1"/>
          <w:sz w:val="36"/>
          <w:szCs w:val="36"/>
        </w:rPr>
        <w:t>c</w:t>
      </w:r>
      <w:r>
        <w:rPr>
          <w:rFonts w:ascii="Constantia" w:eastAsia="Constantia" w:hAnsi="Constantia" w:cs="Constantia"/>
          <w:position w:val="1"/>
          <w:sz w:val="36"/>
          <w:szCs w:val="36"/>
        </w:rPr>
        <w:t>ode:-Ch</w:t>
      </w:r>
      <w:r>
        <w:rPr>
          <w:rFonts w:ascii="Constantia" w:eastAsia="Constantia" w:hAnsi="Constantia" w:cs="Constantia"/>
          <w:spacing w:val="1"/>
          <w:position w:val="1"/>
          <w:sz w:val="36"/>
          <w:szCs w:val="36"/>
        </w:rPr>
        <w:t>e</w:t>
      </w:r>
      <w:r>
        <w:rPr>
          <w:rFonts w:ascii="Constantia" w:eastAsia="Constantia" w:hAnsi="Constantia" w:cs="Constantia"/>
          <w:position w:val="1"/>
          <w:sz w:val="36"/>
          <w:szCs w:val="36"/>
        </w:rPr>
        <w:t>ck</w:t>
      </w:r>
      <w:r>
        <w:rPr>
          <w:rFonts w:ascii="Constantia" w:eastAsia="Constantia" w:hAnsi="Constantia" w:cs="Constantia"/>
          <w:spacing w:val="-2"/>
          <w:position w:val="1"/>
          <w:sz w:val="36"/>
          <w:szCs w:val="36"/>
        </w:rPr>
        <w:t>i</w:t>
      </w:r>
      <w:r>
        <w:rPr>
          <w:rFonts w:ascii="Constantia" w:eastAsia="Constantia" w:hAnsi="Constantia" w:cs="Constantia"/>
          <w:position w:val="1"/>
          <w:sz w:val="36"/>
          <w:szCs w:val="36"/>
        </w:rPr>
        <w:t>ng</w:t>
      </w:r>
      <w:r>
        <w:rPr>
          <w:rFonts w:ascii="Constantia" w:eastAsia="Constantia" w:hAnsi="Constantia" w:cs="Constantia"/>
          <w:spacing w:val="-2"/>
          <w:position w:val="1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position w:val="1"/>
          <w:sz w:val="36"/>
          <w:szCs w:val="36"/>
        </w:rPr>
        <w:t>the</w:t>
      </w:r>
      <w:r>
        <w:rPr>
          <w:rFonts w:ascii="Constantia" w:eastAsia="Constantia" w:hAnsi="Constantia" w:cs="Constantia"/>
          <w:spacing w:val="-9"/>
          <w:position w:val="1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position w:val="1"/>
          <w:sz w:val="36"/>
          <w:szCs w:val="36"/>
        </w:rPr>
        <w:t>number</w:t>
      </w:r>
      <w:r>
        <w:rPr>
          <w:rFonts w:ascii="Constantia" w:eastAsia="Constantia" w:hAnsi="Constantia" w:cs="Constantia"/>
          <w:spacing w:val="-21"/>
          <w:position w:val="1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position w:val="1"/>
          <w:sz w:val="36"/>
          <w:szCs w:val="36"/>
        </w:rPr>
        <w:t>d</w:t>
      </w:r>
      <w:r>
        <w:rPr>
          <w:rFonts w:ascii="Constantia" w:eastAsia="Constantia" w:hAnsi="Constantia" w:cs="Constantia"/>
          <w:spacing w:val="-4"/>
          <w:position w:val="1"/>
          <w:sz w:val="36"/>
          <w:szCs w:val="36"/>
        </w:rPr>
        <w:t>i</w:t>
      </w:r>
      <w:r>
        <w:rPr>
          <w:rFonts w:ascii="Constantia" w:eastAsia="Constantia" w:hAnsi="Constantia" w:cs="Constantia"/>
          <w:position w:val="1"/>
          <w:sz w:val="36"/>
          <w:szCs w:val="36"/>
        </w:rPr>
        <w:t>v</w:t>
      </w:r>
      <w:r>
        <w:rPr>
          <w:rFonts w:ascii="Constantia" w:eastAsia="Constantia" w:hAnsi="Constantia" w:cs="Constantia"/>
          <w:spacing w:val="-2"/>
          <w:position w:val="1"/>
          <w:sz w:val="36"/>
          <w:szCs w:val="36"/>
        </w:rPr>
        <w:t>i</w:t>
      </w:r>
      <w:r>
        <w:rPr>
          <w:rFonts w:ascii="Constantia" w:eastAsia="Constantia" w:hAnsi="Constantia" w:cs="Constantia"/>
          <w:position w:val="1"/>
          <w:sz w:val="36"/>
          <w:szCs w:val="36"/>
        </w:rPr>
        <w:t>sible</w:t>
      </w:r>
      <w:r>
        <w:rPr>
          <w:rFonts w:ascii="Constantia" w:eastAsia="Constantia" w:hAnsi="Constantia" w:cs="Constantia"/>
          <w:spacing w:val="-6"/>
          <w:position w:val="1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spacing w:val="-1"/>
          <w:position w:val="1"/>
          <w:sz w:val="36"/>
          <w:szCs w:val="36"/>
        </w:rPr>
        <w:t>b</w:t>
      </w:r>
      <w:r>
        <w:rPr>
          <w:rFonts w:ascii="Constantia" w:eastAsia="Constantia" w:hAnsi="Constantia" w:cs="Constantia"/>
          <w:position w:val="1"/>
          <w:sz w:val="36"/>
          <w:szCs w:val="36"/>
        </w:rPr>
        <w:t>y</w:t>
      </w:r>
    </w:p>
    <w:p w:rsidR="00C77386" w:rsidRDefault="004B3236">
      <w:pPr>
        <w:spacing w:line="420" w:lineRule="exact"/>
        <w:ind w:left="101"/>
        <w:rPr>
          <w:rFonts w:ascii="Constantia" w:eastAsia="Constantia" w:hAnsi="Constantia" w:cs="Constantia"/>
          <w:sz w:val="36"/>
          <w:szCs w:val="36"/>
        </w:rPr>
      </w:pPr>
      <w:r>
        <w:rPr>
          <w:rFonts w:ascii="Constantia" w:eastAsia="Constantia" w:hAnsi="Constantia" w:cs="Constantia"/>
          <w:spacing w:val="1"/>
          <w:position w:val="1"/>
          <w:sz w:val="36"/>
          <w:szCs w:val="36"/>
        </w:rPr>
        <w:t>31</w:t>
      </w:r>
    </w:p>
    <w:p w:rsidR="00C77386" w:rsidRDefault="00C77386">
      <w:pPr>
        <w:spacing w:line="200" w:lineRule="exact"/>
      </w:pPr>
    </w:p>
    <w:p w:rsidR="00C77386" w:rsidRDefault="00C77386">
      <w:pPr>
        <w:spacing w:line="200" w:lineRule="exact"/>
      </w:pPr>
    </w:p>
    <w:p w:rsidR="00C77386" w:rsidRDefault="00C77386">
      <w:pPr>
        <w:spacing w:line="200" w:lineRule="exact"/>
      </w:pPr>
    </w:p>
    <w:p w:rsidR="00C77386" w:rsidRDefault="00C77386">
      <w:pPr>
        <w:spacing w:line="200" w:lineRule="exact"/>
      </w:pPr>
    </w:p>
    <w:p w:rsidR="00C77386" w:rsidRDefault="00C77386">
      <w:pPr>
        <w:spacing w:line="200" w:lineRule="exact"/>
      </w:pPr>
    </w:p>
    <w:p w:rsidR="00C77386" w:rsidRDefault="00C77386">
      <w:pPr>
        <w:spacing w:before="9" w:line="280" w:lineRule="exact"/>
        <w:rPr>
          <w:sz w:val="28"/>
          <w:szCs w:val="28"/>
        </w:rPr>
      </w:pPr>
    </w:p>
    <w:p w:rsidR="00C77386" w:rsidRDefault="004B3236">
      <w:pPr>
        <w:ind w:left="101"/>
        <w:rPr>
          <w:rFonts w:ascii="Constantia" w:eastAsia="Constantia" w:hAnsi="Constantia" w:cs="Constantia"/>
          <w:sz w:val="36"/>
          <w:szCs w:val="36"/>
        </w:rPr>
      </w:pPr>
      <w:r>
        <w:rPr>
          <w:rFonts w:ascii="Constantia" w:eastAsia="Constantia" w:hAnsi="Constantia" w:cs="Constantia"/>
          <w:sz w:val="36"/>
          <w:szCs w:val="36"/>
        </w:rPr>
        <w:t>.d</w:t>
      </w:r>
      <w:r>
        <w:rPr>
          <w:rFonts w:ascii="Constantia" w:eastAsia="Constantia" w:hAnsi="Constantia" w:cs="Constantia"/>
          <w:spacing w:val="-1"/>
          <w:sz w:val="36"/>
          <w:szCs w:val="36"/>
        </w:rPr>
        <w:t>a</w:t>
      </w:r>
      <w:r>
        <w:rPr>
          <w:rFonts w:ascii="Constantia" w:eastAsia="Constantia" w:hAnsi="Constantia" w:cs="Constantia"/>
          <w:sz w:val="36"/>
          <w:szCs w:val="36"/>
        </w:rPr>
        <w:t>ta</w:t>
      </w:r>
    </w:p>
    <w:p w:rsidR="00C77386" w:rsidRDefault="00C77386">
      <w:pPr>
        <w:spacing w:line="200" w:lineRule="exact"/>
      </w:pPr>
    </w:p>
    <w:p w:rsidR="00C77386" w:rsidRDefault="00C77386">
      <w:pPr>
        <w:spacing w:before="2" w:line="220" w:lineRule="exact"/>
        <w:rPr>
          <w:sz w:val="22"/>
          <w:szCs w:val="22"/>
        </w:rPr>
      </w:pPr>
    </w:p>
    <w:p w:rsidR="00C77386" w:rsidRDefault="004B3236">
      <w:pPr>
        <w:spacing w:line="420" w:lineRule="exact"/>
        <w:ind w:left="101" w:right="4046"/>
        <w:rPr>
          <w:rFonts w:ascii="Constantia" w:eastAsia="Constantia" w:hAnsi="Constantia" w:cs="Constantia"/>
          <w:sz w:val="36"/>
          <w:szCs w:val="36"/>
        </w:rPr>
      </w:pPr>
      <w:r>
        <w:rPr>
          <w:rFonts w:ascii="Constantia" w:eastAsia="Constantia" w:hAnsi="Constantia" w:cs="Constantia"/>
          <w:sz w:val="36"/>
          <w:szCs w:val="36"/>
        </w:rPr>
        <w:t>messa</w:t>
      </w:r>
      <w:r>
        <w:rPr>
          <w:rFonts w:ascii="Constantia" w:eastAsia="Constantia" w:hAnsi="Constantia" w:cs="Constantia"/>
          <w:spacing w:val="-10"/>
          <w:sz w:val="36"/>
          <w:szCs w:val="36"/>
        </w:rPr>
        <w:t>g</w:t>
      </w:r>
      <w:r>
        <w:rPr>
          <w:rFonts w:ascii="Constantia" w:eastAsia="Constantia" w:hAnsi="Constantia" w:cs="Constantia"/>
          <w:sz w:val="36"/>
          <w:szCs w:val="36"/>
        </w:rPr>
        <w:t>e0:</w:t>
      </w:r>
      <w:r>
        <w:rPr>
          <w:rFonts w:ascii="Constantia" w:eastAsia="Constantia" w:hAnsi="Constantia" w:cs="Constantia"/>
          <w:spacing w:val="-4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spacing w:val="-1"/>
          <w:sz w:val="36"/>
          <w:szCs w:val="36"/>
        </w:rPr>
        <w:t>.</w:t>
      </w:r>
      <w:proofErr w:type="spellStart"/>
      <w:r>
        <w:rPr>
          <w:rFonts w:ascii="Constantia" w:eastAsia="Constantia" w:hAnsi="Constantia" w:cs="Constantia"/>
          <w:sz w:val="36"/>
          <w:szCs w:val="36"/>
        </w:rPr>
        <w:t>asc</w:t>
      </w:r>
      <w:r>
        <w:rPr>
          <w:rFonts w:ascii="Constantia" w:eastAsia="Constantia" w:hAnsi="Constantia" w:cs="Constantia"/>
          <w:spacing w:val="-2"/>
          <w:sz w:val="36"/>
          <w:szCs w:val="36"/>
        </w:rPr>
        <w:t>i</w:t>
      </w:r>
      <w:r>
        <w:rPr>
          <w:rFonts w:ascii="Constantia" w:eastAsia="Constantia" w:hAnsi="Constantia" w:cs="Constantia"/>
          <w:spacing w:val="-1"/>
          <w:sz w:val="36"/>
          <w:szCs w:val="36"/>
        </w:rPr>
        <w:t>i</w:t>
      </w:r>
      <w:r>
        <w:rPr>
          <w:rFonts w:ascii="Constantia" w:eastAsia="Constantia" w:hAnsi="Constantia" w:cs="Constantia"/>
          <w:sz w:val="36"/>
          <w:szCs w:val="36"/>
        </w:rPr>
        <w:t>z</w:t>
      </w:r>
      <w:proofErr w:type="spellEnd"/>
      <w:r>
        <w:rPr>
          <w:rFonts w:ascii="Constantia" w:eastAsia="Constantia" w:hAnsi="Constantia" w:cs="Constantia"/>
          <w:spacing w:val="-1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sz w:val="36"/>
          <w:szCs w:val="36"/>
        </w:rPr>
        <w:t>"E</w:t>
      </w:r>
      <w:r>
        <w:rPr>
          <w:rFonts w:ascii="Constantia" w:eastAsia="Constantia" w:hAnsi="Constantia" w:cs="Constantia"/>
          <w:spacing w:val="-1"/>
          <w:sz w:val="36"/>
          <w:szCs w:val="36"/>
        </w:rPr>
        <w:t>n</w:t>
      </w:r>
      <w:r>
        <w:rPr>
          <w:rFonts w:ascii="Constantia" w:eastAsia="Constantia" w:hAnsi="Constantia" w:cs="Constantia"/>
          <w:spacing w:val="-5"/>
          <w:sz w:val="36"/>
          <w:szCs w:val="36"/>
        </w:rPr>
        <w:t>t</w:t>
      </w:r>
      <w:r>
        <w:rPr>
          <w:rFonts w:ascii="Constantia" w:eastAsia="Constantia" w:hAnsi="Constantia" w:cs="Constantia"/>
          <w:sz w:val="36"/>
          <w:szCs w:val="36"/>
        </w:rPr>
        <w:t>er</w:t>
      </w:r>
      <w:r>
        <w:rPr>
          <w:rFonts w:ascii="Constantia" w:eastAsia="Constantia" w:hAnsi="Constantia" w:cs="Constantia"/>
          <w:spacing w:val="-14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sz w:val="36"/>
          <w:szCs w:val="36"/>
        </w:rPr>
        <w:t>the</w:t>
      </w:r>
      <w:r>
        <w:rPr>
          <w:rFonts w:ascii="Constantia" w:eastAsia="Constantia" w:hAnsi="Constantia" w:cs="Constantia"/>
          <w:spacing w:val="-11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sz w:val="36"/>
          <w:szCs w:val="36"/>
        </w:rPr>
        <w:t>n</w:t>
      </w:r>
      <w:r>
        <w:rPr>
          <w:rFonts w:ascii="Constantia" w:eastAsia="Constantia" w:hAnsi="Constantia" w:cs="Constantia"/>
          <w:spacing w:val="-2"/>
          <w:sz w:val="36"/>
          <w:szCs w:val="36"/>
        </w:rPr>
        <w:t>u</w:t>
      </w:r>
      <w:r>
        <w:rPr>
          <w:rFonts w:ascii="Constantia" w:eastAsia="Constantia" w:hAnsi="Constantia" w:cs="Constantia"/>
          <w:sz w:val="36"/>
          <w:szCs w:val="36"/>
        </w:rPr>
        <w:t>mber</w:t>
      </w:r>
      <w:r>
        <w:rPr>
          <w:rFonts w:ascii="Constantia" w:eastAsia="Constantia" w:hAnsi="Constantia" w:cs="Constantia"/>
          <w:spacing w:val="-11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spacing w:val="-1"/>
          <w:sz w:val="36"/>
          <w:szCs w:val="36"/>
        </w:rPr>
        <w:t xml:space="preserve">\n" </w:t>
      </w:r>
      <w:r>
        <w:rPr>
          <w:rFonts w:ascii="Constantia" w:eastAsia="Constantia" w:hAnsi="Constantia" w:cs="Constantia"/>
          <w:sz w:val="36"/>
          <w:szCs w:val="36"/>
        </w:rPr>
        <w:t>me</w:t>
      </w:r>
      <w:r>
        <w:rPr>
          <w:rFonts w:ascii="Constantia" w:eastAsia="Constantia" w:hAnsi="Constantia" w:cs="Constantia"/>
          <w:spacing w:val="1"/>
          <w:sz w:val="36"/>
          <w:szCs w:val="36"/>
        </w:rPr>
        <w:t>s</w:t>
      </w:r>
      <w:r>
        <w:rPr>
          <w:rFonts w:ascii="Constantia" w:eastAsia="Constantia" w:hAnsi="Constantia" w:cs="Constantia"/>
          <w:sz w:val="36"/>
          <w:szCs w:val="36"/>
        </w:rPr>
        <w:t>sa</w:t>
      </w:r>
      <w:r>
        <w:rPr>
          <w:rFonts w:ascii="Constantia" w:eastAsia="Constantia" w:hAnsi="Constantia" w:cs="Constantia"/>
          <w:spacing w:val="-9"/>
          <w:sz w:val="36"/>
          <w:szCs w:val="36"/>
        </w:rPr>
        <w:t>g</w:t>
      </w:r>
      <w:r>
        <w:rPr>
          <w:rFonts w:ascii="Constantia" w:eastAsia="Constantia" w:hAnsi="Constantia" w:cs="Constantia"/>
          <w:sz w:val="36"/>
          <w:szCs w:val="36"/>
        </w:rPr>
        <w:t>e1:</w:t>
      </w:r>
      <w:r>
        <w:rPr>
          <w:rFonts w:ascii="Constantia" w:eastAsia="Constantia" w:hAnsi="Constantia" w:cs="Constantia"/>
          <w:spacing w:val="-4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spacing w:val="-1"/>
          <w:sz w:val="36"/>
          <w:szCs w:val="36"/>
        </w:rPr>
        <w:t>.</w:t>
      </w:r>
      <w:proofErr w:type="spellStart"/>
      <w:r>
        <w:rPr>
          <w:rFonts w:ascii="Constantia" w:eastAsia="Constantia" w:hAnsi="Constantia" w:cs="Constantia"/>
          <w:sz w:val="36"/>
          <w:szCs w:val="36"/>
        </w:rPr>
        <w:t>asci</w:t>
      </w:r>
      <w:r>
        <w:rPr>
          <w:rFonts w:ascii="Constantia" w:eastAsia="Constantia" w:hAnsi="Constantia" w:cs="Constantia"/>
          <w:spacing w:val="-2"/>
          <w:sz w:val="36"/>
          <w:szCs w:val="36"/>
        </w:rPr>
        <w:t>i</w:t>
      </w:r>
      <w:r>
        <w:rPr>
          <w:rFonts w:ascii="Constantia" w:eastAsia="Constantia" w:hAnsi="Constantia" w:cs="Constantia"/>
          <w:sz w:val="36"/>
          <w:szCs w:val="36"/>
        </w:rPr>
        <w:t>z</w:t>
      </w:r>
      <w:proofErr w:type="spellEnd"/>
      <w:r>
        <w:rPr>
          <w:rFonts w:ascii="Constantia" w:eastAsia="Constantia" w:hAnsi="Constantia" w:cs="Constantia"/>
          <w:spacing w:val="-3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sz w:val="36"/>
          <w:szCs w:val="36"/>
        </w:rPr>
        <w:t>"</w:t>
      </w:r>
      <w:r>
        <w:rPr>
          <w:rFonts w:ascii="Constantia" w:eastAsia="Constantia" w:hAnsi="Constantia" w:cs="Constantia"/>
          <w:spacing w:val="-6"/>
          <w:sz w:val="36"/>
          <w:szCs w:val="36"/>
        </w:rPr>
        <w:t>N</w:t>
      </w:r>
      <w:r>
        <w:rPr>
          <w:rFonts w:ascii="Constantia" w:eastAsia="Constantia" w:hAnsi="Constantia" w:cs="Constantia"/>
          <w:sz w:val="36"/>
          <w:szCs w:val="36"/>
        </w:rPr>
        <w:t>umber</w:t>
      </w:r>
      <w:r>
        <w:rPr>
          <w:rFonts w:ascii="Constantia" w:eastAsia="Constantia" w:hAnsi="Constantia" w:cs="Constantia"/>
          <w:spacing w:val="-11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sz w:val="36"/>
          <w:szCs w:val="36"/>
        </w:rPr>
        <w:t>is</w:t>
      </w:r>
      <w:r>
        <w:rPr>
          <w:rFonts w:ascii="Constantia" w:eastAsia="Constantia" w:hAnsi="Constantia" w:cs="Constantia"/>
          <w:spacing w:val="-16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sz w:val="36"/>
          <w:szCs w:val="36"/>
        </w:rPr>
        <w:t>d</w:t>
      </w:r>
      <w:r>
        <w:rPr>
          <w:rFonts w:ascii="Constantia" w:eastAsia="Constantia" w:hAnsi="Constantia" w:cs="Constantia"/>
          <w:spacing w:val="-4"/>
          <w:sz w:val="36"/>
          <w:szCs w:val="36"/>
        </w:rPr>
        <w:t>i</w:t>
      </w:r>
      <w:r>
        <w:rPr>
          <w:rFonts w:ascii="Constantia" w:eastAsia="Constantia" w:hAnsi="Constantia" w:cs="Constantia"/>
          <w:sz w:val="36"/>
          <w:szCs w:val="36"/>
        </w:rPr>
        <w:t>v</w:t>
      </w:r>
      <w:r>
        <w:rPr>
          <w:rFonts w:ascii="Constantia" w:eastAsia="Constantia" w:hAnsi="Constantia" w:cs="Constantia"/>
          <w:spacing w:val="-2"/>
          <w:sz w:val="36"/>
          <w:szCs w:val="36"/>
        </w:rPr>
        <w:t>i</w:t>
      </w:r>
      <w:r>
        <w:rPr>
          <w:rFonts w:ascii="Constantia" w:eastAsia="Constantia" w:hAnsi="Constantia" w:cs="Constantia"/>
          <w:sz w:val="36"/>
          <w:szCs w:val="36"/>
        </w:rPr>
        <w:t>sible</w:t>
      </w:r>
      <w:r>
        <w:rPr>
          <w:rFonts w:ascii="Constantia" w:eastAsia="Constantia" w:hAnsi="Constantia" w:cs="Constantia"/>
          <w:spacing w:val="-6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spacing w:val="-1"/>
          <w:sz w:val="36"/>
          <w:szCs w:val="36"/>
        </w:rPr>
        <w:t>b</w:t>
      </w:r>
      <w:r>
        <w:rPr>
          <w:rFonts w:ascii="Constantia" w:eastAsia="Constantia" w:hAnsi="Constantia" w:cs="Constantia"/>
          <w:sz w:val="36"/>
          <w:szCs w:val="36"/>
        </w:rPr>
        <w:t>y</w:t>
      </w:r>
      <w:r>
        <w:rPr>
          <w:rFonts w:ascii="Constantia" w:eastAsia="Constantia" w:hAnsi="Constantia" w:cs="Constantia"/>
          <w:spacing w:val="-11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sz w:val="36"/>
          <w:szCs w:val="36"/>
        </w:rPr>
        <w:t>31</w:t>
      </w:r>
      <w:r>
        <w:rPr>
          <w:rFonts w:ascii="Constantia" w:eastAsia="Constantia" w:hAnsi="Constantia" w:cs="Constantia"/>
          <w:spacing w:val="3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spacing w:val="-1"/>
          <w:sz w:val="36"/>
          <w:szCs w:val="36"/>
        </w:rPr>
        <w:t xml:space="preserve">\n" </w:t>
      </w:r>
      <w:r>
        <w:rPr>
          <w:rFonts w:ascii="Constantia" w:eastAsia="Constantia" w:hAnsi="Constantia" w:cs="Constantia"/>
          <w:sz w:val="36"/>
          <w:szCs w:val="36"/>
        </w:rPr>
        <w:t>me</w:t>
      </w:r>
      <w:r>
        <w:rPr>
          <w:rFonts w:ascii="Constantia" w:eastAsia="Constantia" w:hAnsi="Constantia" w:cs="Constantia"/>
          <w:spacing w:val="1"/>
          <w:sz w:val="36"/>
          <w:szCs w:val="36"/>
        </w:rPr>
        <w:t>s</w:t>
      </w:r>
      <w:r>
        <w:rPr>
          <w:rFonts w:ascii="Constantia" w:eastAsia="Constantia" w:hAnsi="Constantia" w:cs="Constantia"/>
          <w:sz w:val="36"/>
          <w:szCs w:val="36"/>
        </w:rPr>
        <w:t>sa</w:t>
      </w:r>
      <w:r>
        <w:rPr>
          <w:rFonts w:ascii="Constantia" w:eastAsia="Constantia" w:hAnsi="Constantia" w:cs="Constantia"/>
          <w:spacing w:val="-9"/>
          <w:sz w:val="36"/>
          <w:szCs w:val="36"/>
        </w:rPr>
        <w:t>g</w:t>
      </w:r>
      <w:r>
        <w:rPr>
          <w:rFonts w:ascii="Constantia" w:eastAsia="Constantia" w:hAnsi="Constantia" w:cs="Constantia"/>
          <w:sz w:val="36"/>
          <w:szCs w:val="36"/>
        </w:rPr>
        <w:t>e</w:t>
      </w:r>
      <w:r>
        <w:rPr>
          <w:rFonts w:ascii="Constantia" w:eastAsia="Constantia" w:hAnsi="Constantia" w:cs="Constantia"/>
          <w:spacing w:val="1"/>
          <w:sz w:val="36"/>
          <w:szCs w:val="36"/>
        </w:rPr>
        <w:t>2</w:t>
      </w:r>
      <w:r>
        <w:rPr>
          <w:rFonts w:ascii="Constantia" w:eastAsia="Constantia" w:hAnsi="Constantia" w:cs="Constantia"/>
          <w:sz w:val="36"/>
          <w:szCs w:val="36"/>
        </w:rPr>
        <w:t>:</w:t>
      </w:r>
      <w:r>
        <w:rPr>
          <w:rFonts w:ascii="Constantia" w:eastAsia="Constantia" w:hAnsi="Constantia" w:cs="Constantia"/>
          <w:spacing w:val="-5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sz w:val="36"/>
          <w:szCs w:val="36"/>
        </w:rPr>
        <w:t>.</w:t>
      </w:r>
      <w:proofErr w:type="spellStart"/>
      <w:r>
        <w:rPr>
          <w:rFonts w:ascii="Constantia" w:eastAsia="Constantia" w:hAnsi="Constantia" w:cs="Constantia"/>
          <w:sz w:val="36"/>
          <w:szCs w:val="36"/>
        </w:rPr>
        <w:t>asci</w:t>
      </w:r>
      <w:r>
        <w:rPr>
          <w:rFonts w:ascii="Constantia" w:eastAsia="Constantia" w:hAnsi="Constantia" w:cs="Constantia"/>
          <w:spacing w:val="-2"/>
          <w:sz w:val="36"/>
          <w:szCs w:val="36"/>
        </w:rPr>
        <w:t>i</w:t>
      </w:r>
      <w:r>
        <w:rPr>
          <w:rFonts w:ascii="Constantia" w:eastAsia="Constantia" w:hAnsi="Constantia" w:cs="Constantia"/>
          <w:sz w:val="36"/>
          <w:szCs w:val="36"/>
        </w:rPr>
        <w:t>z</w:t>
      </w:r>
      <w:proofErr w:type="spellEnd"/>
      <w:r>
        <w:rPr>
          <w:rFonts w:ascii="Constantia" w:eastAsia="Constantia" w:hAnsi="Constantia" w:cs="Constantia"/>
          <w:spacing w:val="-3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sz w:val="36"/>
          <w:szCs w:val="36"/>
        </w:rPr>
        <w:t>"</w:t>
      </w:r>
      <w:r>
        <w:rPr>
          <w:rFonts w:ascii="Constantia" w:eastAsia="Constantia" w:hAnsi="Constantia" w:cs="Constantia"/>
          <w:spacing w:val="-6"/>
          <w:sz w:val="36"/>
          <w:szCs w:val="36"/>
        </w:rPr>
        <w:t>N</w:t>
      </w:r>
      <w:r>
        <w:rPr>
          <w:rFonts w:ascii="Constantia" w:eastAsia="Constantia" w:hAnsi="Constantia" w:cs="Constantia"/>
          <w:sz w:val="36"/>
          <w:szCs w:val="36"/>
        </w:rPr>
        <w:t>umber</w:t>
      </w:r>
      <w:r>
        <w:rPr>
          <w:rFonts w:ascii="Constantia" w:eastAsia="Constantia" w:hAnsi="Constantia" w:cs="Constantia"/>
          <w:spacing w:val="-11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sz w:val="36"/>
          <w:szCs w:val="36"/>
        </w:rPr>
        <w:t>is</w:t>
      </w:r>
      <w:r>
        <w:rPr>
          <w:rFonts w:ascii="Constantia" w:eastAsia="Constantia" w:hAnsi="Constantia" w:cs="Constantia"/>
          <w:spacing w:val="-7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sz w:val="36"/>
          <w:szCs w:val="36"/>
        </w:rPr>
        <w:t>not</w:t>
      </w:r>
      <w:r>
        <w:rPr>
          <w:rFonts w:ascii="Constantia" w:eastAsia="Constantia" w:hAnsi="Constantia" w:cs="Constantia"/>
          <w:spacing w:val="-16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sz w:val="36"/>
          <w:szCs w:val="36"/>
        </w:rPr>
        <w:t>d</w:t>
      </w:r>
      <w:r>
        <w:rPr>
          <w:rFonts w:ascii="Constantia" w:eastAsia="Constantia" w:hAnsi="Constantia" w:cs="Constantia"/>
          <w:spacing w:val="-4"/>
          <w:sz w:val="36"/>
          <w:szCs w:val="36"/>
        </w:rPr>
        <w:t>i</w:t>
      </w:r>
      <w:r>
        <w:rPr>
          <w:rFonts w:ascii="Constantia" w:eastAsia="Constantia" w:hAnsi="Constantia" w:cs="Constantia"/>
          <w:sz w:val="36"/>
          <w:szCs w:val="36"/>
        </w:rPr>
        <w:t>v</w:t>
      </w:r>
      <w:r>
        <w:rPr>
          <w:rFonts w:ascii="Constantia" w:eastAsia="Constantia" w:hAnsi="Constantia" w:cs="Constantia"/>
          <w:spacing w:val="-2"/>
          <w:sz w:val="36"/>
          <w:szCs w:val="36"/>
        </w:rPr>
        <w:t>i</w:t>
      </w:r>
      <w:r>
        <w:rPr>
          <w:rFonts w:ascii="Constantia" w:eastAsia="Constantia" w:hAnsi="Constantia" w:cs="Constantia"/>
          <w:sz w:val="36"/>
          <w:szCs w:val="36"/>
        </w:rPr>
        <w:t>sible</w:t>
      </w:r>
      <w:r>
        <w:rPr>
          <w:rFonts w:ascii="Constantia" w:eastAsia="Constantia" w:hAnsi="Constantia" w:cs="Constantia"/>
          <w:spacing w:val="-6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spacing w:val="-1"/>
          <w:sz w:val="36"/>
          <w:szCs w:val="36"/>
        </w:rPr>
        <w:t>b</w:t>
      </w:r>
      <w:r>
        <w:rPr>
          <w:rFonts w:ascii="Constantia" w:eastAsia="Constantia" w:hAnsi="Constantia" w:cs="Constantia"/>
          <w:sz w:val="36"/>
          <w:szCs w:val="36"/>
        </w:rPr>
        <w:t>y</w:t>
      </w:r>
      <w:r>
        <w:rPr>
          <w:rFonts w:ascii="Constantia" w:eastAsia="Constantia" w:hAnsi="Constantia" w:cs="Constantia"/>
          <w:spacing w:val="-11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sz w:val="36"/>
          <w:szCs w:val="36"/>
        </w:rPr>
        <w:t>31</w:t>
      </w:r>
      <w:r>
        <w:rPr>
          <w:rFonts w:ascii="Constantia" w:eastAsia="Constantia" w:hAnsi="Constantia" w:cs="Constantia"/>
          <w:spacing w:val="3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spacing w:val="-1"/>
          <w:sz w:val="36"/>
          <w:szCs w:val="36"/>
        </w:rPr>
        <w:t>\n"</w:t>
      </w:r>
    </w:p>
    <w:p w:rsidR="00C77386" w:rsidRDefault="00C77386">
      <w:pPr>
        <w:spacing w:line="200" w:lineRule="exact"/>
      </w:pPr>
    </w:p>
    <w:p w:rsidR="00C77386" w:rsidRDefault="00C77386">
      <w:pPr>
        <w:spacing w:before="7" w:line="240" w:lineRule="exact"/>
        <w:rPr>
          <w:sz w:val="24"/>
          <w:szCs w:val="24"/>
        </w:rPr>
        <w:sectPr w:rsidR="00C77386">
          <w:pgSz w:w="14400" w:h="10800" w:orient="landscape"/>
          <w:pgMar w:top="480" w:right="580" w:bottom="280" w:left="1800" w:header="720" w:footer="720" w:gutter="0"/>
          <w:cols w:space="720"/>
        </w:sectPr>
      </w:pPr>
    </w:p>
    <w:p w:rsidR="00C77386" w:rsidRDefault="00C77386">
      <w:pPr>
        <w:spacing w:line="420" w:lineRule="exact"/>
        <w:ind w:left="101"/>
        <w:rPr>
          <w:rFonts w:ascii="Constantia" w:eastAsia="Constantia" w:hAnsi="Constantia" w:cs="Constantia"/>
          <w:sz w:val="36"/>
          <w:szCs w:val="36"/>
        </w:rPr>
      </w:pPr>
      <w:r w:rsidRPr="00C77386">
        <w:lastRenderedPageBreak/>
        <w:pict>
          <v:group id="_x0000_s1049" style="position:absolute;left:0;text-align:left;margin-left:0;margin-top:0;width:10in;height:540pt;z-index:-251655680;mso-position-horizontal-relative:page;mso-position-vertical-relative:page" coordsize="14400,10800">
            <v:shape id="_x0000_s1052" type="#_x0000_t75" style="position:absolute;width:14400;height:10800">
              <v:imagedata r:id="rId8" o:title=""/>
            </v:shape>
            <v:shape id="_x0000_s1051" type="#_x0000_t75" style="position:absolute;left:-15;top:-11;width:14430;height:1640">
              <v:imagedata r:id="rId6" o:title=""/>
            </v:shape>
            <v:shape id="_x0000_s1050" type="#_x0000_t75" style="position:absolute;left:6900;top:-11;width:7500;height:956">
              <v:imagedata r:id="rId7" o:title=""/>
            </v:shape>
            <w10:wrap anchorx="page" anchory="page"/>
          </v:group>
        </w:pict>
      </w:r>
      <w:r w:rsidR="004B3236">
        <w:rPr>
          <w:rFonts w:ascii="Constantia" w:eastAsia="Constantia" w:hAnsi="Constantia" w:cs="Constantia"/>
          <w:position w:val="1"/>
          <w:sz w:val="36"/>
          <w:szCs w:val="36"/>
        </w:rPr>
        <w:t>.</w:t>
      </w:r>
      <w:r w:rsidR="004B3236">
        <w:rPr>
          <w:rFonts w:ascii="Constantia" w:eastAsia="Constantia" w:hAnsi="Constantia" w:cs="Constantia"/>
          <w:spacing w:val="-6"/>
          <w:position w:val="1"/>
          <w:sz w:val="36"/>
          <w:szCs w:val="36"/>
        </w:rPr>
        <w:t>t</w:t>
      </w:r>
      <w:r w:rsidR="004B3236">
        <w:rPr>
          <w:rFonts w:ascii="Constantia" w:eastAsia="Constantia" w:hAnsi="Constantia" w:cs="Constantia"/>
          <w:position w:val="1"/>
          <w:sz w:val="36"/>
          <w:szCs w:val="36"/>
        </w:rPr>
        <w:t>ext</w:t>
      </w:r>
    </w:p>
    <w:p w:rsidR="00C77386" w:rsidRDefault="004B3236">
      <w:pPr>
        <w:spacing w:line="420" w:lineRule="exact"/>
        <w:ind w:left="101"/>
        <w:rPr>
          <w:rFonts w:ascii="Constantia" w:eastAsia="Constantia" w:hAnsi="Constantia" w:cs="Constantia"/>
          <w:sz w:val="36"/>
          <w:szCs w:val="36"/>
        </w:rPr>
      </w:pPr>
      <w:r>
        <w:rPr>
          <w:rFonts w:ascii="Constantia" w:eastAsia="Constantia" w:hAnsi="Constantia" w:cs="Constantia"/>
          <w:position w:val="1"/>
          <w:sz w:val="36"/>
          <w:szCs w:val="36"/>
        </w:rPr>
        <w:t>ma</w:t>
      </w:r>
      <w:r>
        <w:rPr>
          <w:rFonts w:ascii="Constantia" w:eastAsia="Constantia" w:hAnsi="Constantia" w:cs="Constantia"/>
          <w:spacing w:val="-2"/>
          <w:position w:val="1"/>
          <w:sz w:val="36"/>
          <w:szCs w:val="36"/>
        </w:rPr>
        <w:t>i</w:t>
      </w:r>
      <w:r>
        <w:rPr>
          <w:rFonts w:ascii="Constantia" w:eastAsia="Constantia" w:hAnsi="Constantia" w:cs="Constantia"/>
          <w:position w:val="1"/>
          <w:sz w:val="36"/>
          <w:szCs w:val="36"/>
        </w:rPr>
        <w:t>n:</w:t>
      </w:r>
    </w:p>
    <w:p w:rsidR="00C77386" w:rsidRDefault="004B3236">
      <w:pPr>
        <w:spacing w:line="420" w:lineRule="exact"/>
        <w:ind w:left="101" w:right="-74"/>
        <w:rPr>
          <w:rFonts w:ascii="Constantia" w:eastAsia="Constantia" w:hAnsi="Constantia" w:cs="Constantia"/>
          <w:sz w:val="36"/>
          <w:szCs w:val="36"/>
        </w:rPr>
      </w:pPr>
      <w:r>
        <w:rPr>
          <w:rFonts w:ascii="Constantia" w:eastAsia="Constantia" w:hAnsi="Constantia" w:cs="Constantia"/>
          <w:position w:val="1"/>
          <w:sz w:val="36"/>
          <w:szCs w:val="36"/>
        </w:rPr>
        <w:t>#p</w:t>
      </w:r>
      <w:r>
        <w:rPr>
          <w:rFonts w:ascii="Constantia" w:eastAsia="Constantia" w:hAnsi="Constantia" w:cs="Constantia"/>
          <w:spacing w:val="2"/>
          <w:position w:val="1"/>
          <w:sz w:val="36"/>
          <w:szCs w:val="36"/>
        </w:rPr>
        <w:t>r</w:t>
      </w:r>
      <w:r>
        <w:rPr>
          <w:rFonts w:ascii="Constantia" w:eastAsia="Constantia" w:hAnsi="Constantia" w:cs="Constantia"/>
          <w:position w:val="1"/>
          <w:sz w:val="36"/>
          <w:szCs w:val="36"/>
        </w:rPr>
        <w:t>i</w:t>
      </w:r>
      <w:r>
        <w:rPr>
          <w:rFonts w:ascii="Constantia" w:eastAsia="Constantia" w:hAnsi="Constantia" w:cs="Constantia"/>
          <w:spacing w:val="-2"/>
          <w:position w:val="1"/>
          <w:sz w:val="36"/>
          <w:szCs w:val="36"/>
        </w:rPr>
        <w:t>n</w:t>
      </w:r>
      <w:r>
        <w:rPr>
          <w:rFonts w:ascii="Constantia" w:eastAsia="Constantia" w:hAnsi="Constantia" w:cs="Constantia"/>
          <w:position w:val="1"/>
          <w:sz w:val="36"/>
          <w:szCs w:val="36"/>
        </w:rPr>
        <w:t>t</w:t>
      </w:r>
      <w:r>
        <w:rPr>
          <w:rFonts w:ascii="Constantia" w:eastAsia="Constantia" w:hAnsi="Constantia" w:cs="Constantia"/>
          <w:spacing w:val="-10"/>
          <w:position w:val="1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position w:val="1"/>
          <w:sz w:val="36"/>
          <w:szCs w:val="36"/>
        </w:rPr>
        <w:t>E</w:t>
      </w:r>
      <w:r>
        <w:rPr>
          <w:rFonts w:ascii="Constantia" w:eastAsia="Constantia" w:hAnsi="Constantia" w:cs="Constantia"/>
          <w:spacing w:val="-1"/>
          <w:position w:val="1"/>
          <w:sz w:val="36"/>
          <w:szCs w:val="36"/>
        </w:rPr>
        <w:t>n</w:t>
      </w:r>
      <w:r>
        <w:rPr>
          <w:rFonts w:ascii="Constantia" w:eastAsia="Constantia" w:hAnsi="Constantia" w:cs="Constantia"/>
          <w:spacing w:val="-5"/>
          <w:position w:val="1"/>
          <w:sz w:val="36"/>
          <w:szCs w:val="36"/>
        </w:rPr>
        <w:t>t</w:t>
      </w:r>
      <w:r>
        <w:rPr>
          <w:rFonts w:ascii="Constantia" w:eastAsia="Constantia" w:hAnsi="Constantia" w:cs="Constantia"/>
          <w:position w:val="1"/>
          <w:sz w:val="36"/>
          <w:szCs w:val="36"/>
        </w:rPr>
        <w:t>er</w:t>
      </w:r>
      <w:r>
        <w:rPr>
          <w:rFonts w:ascii="Constantia" w:eastAsia="Constantia" w:hAnsi="Constantia" w:cs="Constantia"/>
          <w:spacing w:val="-14"/>
          <w:position w:val="1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position w:val="1"/>
          <w:sz w:val="36"/>
          <w:szCs w:val="36"/>
        </w:rPr>
        <w:t>the</w:t>
      </w:r>
      <w:r>
        <w:rPr>
          <w:rFonts w:ascii="Constantia" w:eastAsia="Constantia" w:hAnsi="Constantia" w:cs="Constantia"/>
          <w:spacing w:val="-10"/>
          <w:position w:val="1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position w:val="1"/>
          <w:sz w:val="36"/>
          <w:szCs w:val="36"/>
        </w:rPr>
        <w:t>n</w:t>
      </w:r>
      <w:r>
        <w:rPr>
          <w:rFonts w:ascii="Constantia" w:eastAsia="Constantia" w:hAnsi="Constantia" w:cs="Constantia"/>
          <w:spacing w:val="-2"/>
          <w:position w:val="1"/>
          <w:sz w:val="36"/>
          <w:szCs w:val="36"/>
        </w:rPr>
        <w:t>u</w:t>
      </w:r>
      <w:r>
        <w:rPr>
          <w:rFonts w:ascii="Constantia" w:eastAsia="Constantia" w:hAnsi="Constantia" w:cs="Constantia"/>
          <w:position w:val="1"/>
          <w:sz w:val="36"/>
          <w:szCs w:val="36"/>
        </w:rPr>
        <w:t>m</w:t>
      </w:r>
      <w:r>
        <w:rPr>
          <w:rFonts w:ascii="Constantia" w:eastAsia="Constantia" w:hAnsi="Constantia" w:cs="Constantia"/>
          <w:spacing w:val="1"/>
          <w:position w:val="1"/>
          <w:sz w:val="36"/>
          <w:szCs w:val="36"/>
        </w:rPr>
        <w:t>b</w:t>
      </w:r>
      <w:r>
        <w:rPr>
          <w:rFonts w:ascii="Constantia" w:eastAsia="Constantia" w:hAnsi="Constantia" w:cs="Constantia"/>
          <w:position w:val="1"/>
          <w:sz w:val="36"/>
          <w:szCs w:val="36"/>
        </w:rPr>
        <w:t>er</w:t>
      </w:r>
    </w:p>
    <w:p w:rsidR="00C77386" w:rsidRDefault="00C77386">
      <w:pPr>
        <w:spacing w:line="200" w:lineRule="exact"/>
      </w:pPr>
    </w:p>
    <w:p w:rsidR="00C77386" w:rsidRDefault="00C77386">
      <w:pPr>
        <w:spacing w:before="5" w:line="220" w:lineRule="exact"/>
        <w:rPr>
          <w:sz w:val="22"/>
          <w:szCs w:val="22"/>
        </w:rPr>
      </w:pPr>
    </w:p>
    <w:p w:rsidR="00C77386" w:rsidRDefault="004B3236">
      <w:pPr>
        <w:ind w:left="188"/>
        <w:rPr>
          <w:rFonts w:ascii="Constantia" w:eastAsia="Constantia" w:hAnsi="Constantia" w:cs="Constantia"/>
          <w:sz w:val="36"/>
          <w:szCs w:val="36"/>
        </w:rPr>
      </w:pPr>
      <w:proofErr w:type="spellStart"/>
      <w:r>
        <w:rPr>
          <w:rFonts w:ascii="Constantia" w:eastAsia="Constantia" w:hAnsi="Constantia" w:cs="Constantia"/>
          <w:sz w:val="36"/>
          <w:szCs w:val="36"/>
        </w:rPr>
        <w:t>li</w:t>
      </w:r>
      <w:proofErr w:type="spellEnd"/>
      <w:r>
        <w:rPr>
          <w:rFonts w:ascii="Constantia" w:eastAsia="Constantia" w:hAnsi="Constantia" w:cs="Constantia"/>
          <w:sz w:val="36"/>
          <w:szCs w:val="36"/>
        </w:rPr>
        <w:t xml:space="preserve"> $v0</w:t>
      </w:r>
      <w:r>
        <w:rPr>
          <w:rFonts w:ascii="Constantia" w:eastAsia="Constantia" w:hAnsi="Constantia" w:cs="Constantia"/>
          <w:spacing w:val="-2"/>
          <w:sz w:val="36"/>
          <w:szCs w:val="36"/>
        </w:rPr>
        <w:t>,</w:t>
      </w:r>
      <w:r>
        <w:rPr>
          <w:rFonts w:ascii="Constantia" w:eastAsia="Constantia" w:hAnsi="Constantia" w:cs="Constantia"/>
          <w:sz w:val="36"/>
          <w:szCs w:val="36"/>
        </w:rPr>
        <w:t>4</w:t>
      </w:r>
    </w:p>
    <w:p w:rsidR="00C77386" w:rsidRDefault="004B3236">
      <w:pPr>
        <w:spacing w:line="420" w:lineRule="exact"/>
        <w:ind w:left="188"/>
        <w:rPr>
          <w:rFonts w:ascii="Constantia" w:eastAsia="Constantia" w:hAnsi="Constantia" w:cs="Constantia"/>
          <w:sz w:val="36"/>
          <w:szCs w:val="36"/>
        </w:rPr>
      </w:pPr>
      <w:r>
        <w:rPr>
          <w:rFonts w:ascii="Constantia" w:eastAsia="Constantia" w:hAnsi="Constantia" w:cs="Constantia"/>
          <w:position w:val="1"/>
          <w:sz w:val="36"/>
          <w:szCs w:val="36"/>
        </w:rPr>
        <w:t>la</w:t>
      </w:r>
      <w:r>
        <w:rPr>
          <w:rFonts w:ascii="Constantia" w:eastAsia="Constantia" w:hAnsi="Constantia" w:cs="Constantia"/>
          <w:spacing w:val="-10"/>
          <w:position w:val="1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position w:val="1"/>
          <w:sz w:val="36"/>
          <w:szCs w:val="36"/>
        </w:rPr>
        <w:t>$a</w:t>
      </w:r>
      <w:r>
        <w:rPr>
          <w:rFonts w:ascii="Constantia" w:eastAsia="Constantia" w:hAnsi="Constantia" w:cs="Constantia"/>
          <w:spacing w:val="1"/>
          <w:position w:val="1"/>
          <w:sz w:val="36"/>
          <w:szCs w:val="36"/>
        </w:rPr>
        <w:t>0</w:t>
      </w:r>
      <w:r>
        <w:rPr>
          <w:rFonts w:ascii="Constantia" w:eastAsia="Constantia" w:hAnsi="Constantia" w:cs="Constantia"/>
          <w:position w:val="1"/>
          <w:sz w:val="36"/>
          <w:szCs w:val="36"/>
        </w:rPr>
        <w:t>,messa</w:t>
      </w:r>
      <w:r>
        <w:rPr>
          <w:rFonts w:ascii="Constantia" w:eastAsia="Constantia" w:hAnsi="Constantia" w:cs="Constantia"/>
          <w:spacing w:val="-9"/>
          <w:position w:val="1"/>
          <w:sz w:val="36"/>
          <w:szCs w:val="36"/>
        </w:rPr>
        <w:t>g</w:t>
      </w:r>
      <w:r>
        <w:rPr>
          <w:rFonts w:ascii="Constantia" w:eastAsia="Constantia" w:hAnsi="Constantia" w:cs="Constantia"/>
          <w:position w:val="1"/>
          <w:sz w:val="36"/>
          <w:szCs w:val="36"/>
        </w:rPr>
        <w:t>e0</w:t>
      </w:r>
    </w:p>
    <w:p w:rsidR="00C77386" w:rsidRDefault="004B3236">
      <w:pPr>
        <w:spacing w:line="420" w:lineRule="exact"/>
        <w:ind w:left="183"/>
        <w:rPr>
          <w:rFonts w:ascii="Constantia" w:eastAsia="Constantia" w:hAnsi="Constantia" w:cs="Constantia"/>
          <w:sz w:val="36"/>
          <w:szCs w:val="36"/>
        </w:rPr>
      </w:pPr>
      <w:proofErr w:type="spellStart"/>
      <w:r>
        <w:rPr>
          <w:rFonts w:ascii="Constantia" w:eastAsia="Constantia" w:hAnsi="Constantia" w:cs="Constantia"/>
          <w:position w:val="1"/>
          <w:sz w:val="36"/>
          <w:szCs w:val="36"/>
        </w:rPr>
        <w:t>s</w:t>
      </w:r>
      <w:r>
        <w:rPr>
          <w:rFonts w:ascii="Constantia" w:eastAsia="Constantia" w:hAnsi="Constantia" w:cs="Constantia"/>
          <w:spacing w:val="-2"/>
          <w:position w:val="1"/>
          <w:sz w:val="36"/>
          <w:szCs w:val="36"/>
        </w:rPr>
        <w:t>y</w:t>
      </w:r>
      <w:r>
        <w:rPr>
          <w:rFonts w:ascii="Constantia" w:eastAsia="Constantia" w:hAnsi="Constantia" w:cs="Constantia"/>
          <w:position w:val="1"/>
          <w:sz w:val="36"/>
          <w:szCs w:val="36"/>
        </w:rPr>
        <w:t>scall</w:t>
      </w:r>
      <w:proofErr w:type="spellEnd"/>
    </w:p>
    <w:p w:rsidR="00C77386" w:rsidRDefault="004B3236">
      <w:pPr>
        <w:spacing w:line="200" w:lineRule="exact"/>
      </w:pPr>
      <w:r>
        <w:br w:type="column"/>
      </w:r>
    </w:p>
    <w:p w:rsidR="00C77386" w:rsidRDefault="00C77386">
      <w:pPr>
        <w:spacing w:line="200" w:lineRule="exact"/>
      </w:pPr>
    </w:p>
    <w:p w:rsidR="00C77386" w:rsidRDefault="00C77386">
      <w:pPr>
        <w:spacing w:line="200" w:lineRule="exact"/>
      </w:pPr>
    </w:p>
    <w:p w:rsidR="00C77386" w:rsidRDefault="00C77386">
      <w:pPr>
        <w:spacing w:line="200" w:lineRule="exact"/>
      </w:pPr>
    </w:p>
    <w:p w:rsidR="00C77386" w:rsidRDefault="00C77386">
      <w:pPr>
        <w:spacing w:line="200" w:lineRule="exact"/>
      </w:pPr>
    </w:p>
    <w:p w:rsidR="00C77386" w:rsidRDefault="00C77386">
      <w:pPr>
        <w:spacing w:line="200" w:lineRule="exact"/>
      </w:pPr>
    </w:p>
    <w:p w:rsidR="00C77386" w:rsidRDefault="00C77386">
      <w:pPr>
        <w:spacing w:before="14" w:line="280" w:lineRule="exact"/>
        <w:rPr>
          <w:sz w:val="28"/>
          <w:szCs w:val="28"/>
        </w:rPr>
      </w:pPr>
    </w:p>
    <w:p w:rsidR="00C77386" w:rsidRDefault="004B3236">
      <w:pPr>
        <w:rPr>
          <w:rFonts w:ascii="Constantia" w:eastAsia="Constantia" w:hAnsi="Constantia" w:cs="Constantia"/>
          <w:sz w:val="48"/>
          <w:szCs w:val="48"/>
        </w:rPr>
        <w:sectPr w:rsidR="00C77386">
          <w:type w:val="continuous"/>
          <w:pgSz w:w="14400" w:h="10800" w:orient="landscape"/>
          <w:pgMar w:top="980" w:right="580" w:bottom="280" w:left="1800" w:header="720" w:footer="720" w:gutter="0"/>
          <w:cols w:num="2" w:space="720" w:equalWidth="0">
            <w:col w:w="3909" w:space="4245"/>
            <w:col w:w="3866"/>
          </w:cols>
        </w:sectPr>
      </w:pPr>
      <w:r>
        <w:rPr>
          <w:rFonts w:ascii="Constantia" w:eastAsia="Constantia" w:hAnsi="Constantia" w:cs="Constantia"/>
          <w:color w:val="FF0000"/>
          <w:sz w:val="48"/>
          <w:szCs w:val="48"/>
        </w:rPr>
        <w:t>ASSEMB</w:t>
      </w:r>
      <w:r>
        <w:rPr>
          <w:rFonts w:ascii="Constantia" w:eastAsia="Constantia" w:hAnsi="Constantia" w:cs="Constantia"/>
          <w:color w:val="FF0000"/>
          <w:spacing w:val="-37"/>
          <w:sz w:val="48"/>
          <w:szCs w:val="48"/>
        </w:rPr>
        <w:t>L</w:t>
      </w:r>
      <w:r>
        <w:rPr>
          <w:rFonts w:ascii="Constantia" w:eastAsia="Constantia" w:hAnsi="Constantia" w:cs="Constantia"/>
          <w:color w:val="FF0000"/>
          <w:sz w:val="48"/>
          <w:szCs w:val="48"/>
        </w:rPr>
        <w:t>Y</w:t>
      </w:r>
      <w:r>
        <w:rPr>
          <w:rFonts w:ascii="Constantia" w:eastAsia="Constantia" w:hAnsi="Constantia" w:cs="Constantia"/>
          <w:color w:val="FF0000"/>
          <w:spacing w:val="-11"/>
          <w:sz w:val="48"/>
          <w:szCs w:val="48"/>
        </w:rPr>
        <w:t xml:space="preserve"> </w:t>
      </w:r>
      <w:r>
        <w:rPr>
          <w:rFonts w:ascii="Constantia" w:eastAsia="Constantia" w:hAnsi="Constantia" w:cs="Constantia"/>
          <w:color w:val="FF0000"/>
          <w:spacing w:val="-18"/>
          <w:sz w:val="48"/>
          <w:szCs w:val="48"/>
        </w:rPr>
        <w:t>C</w:t>
      </w:r>
      <w:r>
        <w:rPr>
          <w:rFonts w:ascii="Constantia" w:eastAsia="Constantia" w:hAnsi="Constantia" w:cs="Constantia"/>
          <w:color w:val="FF0000"/>
          <w:sz w:val="48"/>
          <w:szCs w:val="48"/>
        </w:rPr>
        <w:t>ODE</w:t>
      </w:r>
    </w:p>
    <w:p w:rsidR="00C77386" w:rsidRDefault="00C77386">
      <w:pPr>
        <w:spacing w:before="34" w:line="380" w:lineRule="exact"/>
        <w:ind w:left="182" w:right="6761"/>
        <w:rPr>
          <w:rFonts w:ascii="Constantia" w:eastAsia="Constantia" w:hAnsi="Constantia" w:cs="Constantia"/>
          <w:sz w:val="32"/>
          <w:szCs w:val="32"/>
        </w:rPr>
      </w:pPr>
      <w:r w:rsidRPr="00C77386">
        <w:lastRenderedPageBreak/>
        <w:pict>
          <v:group id="_x0000_s1045" style="position:absolute;left:0;text-align:left;margin-left:0;margin-top:0;width:10in;height:540pt;z-index:-251654656;mso-position-horizontal-relative:page;mso-position-vertical-relative:page" coordsize="14400,10800">
            <v:shape id="_x0000_s1048" type="#_x0000_t75" style="position:absolute;width:14400;height:10800">
              <v:imagedata r:id="rId8" o:title=""/>
            </v:shape>
            <v:shape id="_x0000_s1047" type="#_x0000_t75" style="position:absolute;left:-15;top:-11;width:14430;height:1640">
              <v:imagedata r:id="rId6" o:title=""/>
            </v:shape>
            <v:shape id="_x0000_s1046" type="#_x0000_t75" style="position:absolute;left:6900;top:-11;width:7500;height:956">
              <v:imagedata r:id="rId7" o:title=""/>
            </v:shape>
            <w10:wrap anchorx="page" anchory="page"/>
          </v:group>
        </w:pict>
      </w:r>
      <w:r w:rsidR="004B3236">
        <w:rPr>
          <w:rFonts w:ascii="Constantia" w:eastAsia="Constantia" w:hAnsi="Constantia" w:cs="Constantia"/>
          <w:spacing w:val="-1"/>
          <w:sz w:val="32"/>
          <w:szCs w:val="32"/>
        </w:rPr>
        <w:t>#</w:t>
      </w:r>
      <w:r w:rsidR="004B3236">
        <w:rPr>
          <w:rFonts w:ascii="Constantia" w:eastAsia="Constantia" w:hAnsi="Constantia" w:cs="Constantia"/>
          <w:sz w:val="32"/>
          <w:szCs w:val="32"/>
        </w:rPr>
        <w:t>tak</w:t>
      </w:r>
      <w:r w:rsidR="004B3236">
        <w:rPr>
          <w:rFonts w:ascii="Constantia" w:eastAsia="Constantia" w:hAnsi="Constantia" w:cs="Constantia"/>
          <w:spacing w:val="1"/>
          <w:sz w:val="32"/>
          <w:szCs w:val="32"/>
        </w:rPr>
        <w:t>i</w:t>
      </w:r>
      <w:r w:rsidR="004B3236">
        <w:rPr>
          <w:rFonts w:ascii="Constantia" w:eastAsia="Constantia" w:hAnsi="Constantia" w:cs="Constantia"/>
          <w:spacing w:val="-1"/>
          <w:sz w:val="32"/>
          <w:szCs w:val="32"/>
        </w:rPr>
        <w:t>n</w:t>
      </w:r>
      <w:r w:rsidR="004B3236">
        <w:rPr>
          <w:rFonts w:ascii="Constantia" w:eastAsia="Constantia" w:hAnsi="Constantia" w:cs="Constantia"/>
          <w:sz w:val="32"/>
          <w:szCs w:val="32"/>
        </w:rPr>
        <w:t>g</w:t>
      </w:r>
      <w:r w:rsidR="004B3236">
        <w:rPr>
          <w:rFonts w:ascii="Constantia" w:eastAsia="Constantia" w:hAnsi="Constantia" w:cs="Constantia"/>
          <w:spacing w:val="-10"/>
          <w:sz w:val="32"/>
          <w:szCs w:val="32"/>
        </w:rPr>
        <w:t xml:space="preserve"> </w:t>
      </w:r>
      <w:r w:rsidR="004B3236">
        <w:rPr>
          <w:rFonts w:ascii="Constantia" w:eastAsia="Constantia" w:hAnsi="Constantia" w:cs="Constantia"/>
          <w:sz w:val="32"/>
          <w:szCs w:val="32"/>
        </w:rPr>
        <w:t>i</w:t>
      </w:r>
      <w:r w:rsidR="004B3236">
        <w:rPr>
          <w:rFonts w:ascii="Constantia" w:eastAsia="Constantia" w:hAnsi="Constantia" w:cs="Constantia"/>
          <w:spacing w:val="-1"/>
          <w:sz w:val="32"/>
          <w:szCs w:val="32"/>
        </w:rPr>
        <w:t>np</w:t>
      </w:r>
      <w:r w:rsidR="004B3236">
        <w:rPr>
          <w:rFonts w:ascii="Constantia" w:eastAsia="Constantia" w:hAnsi="Constantia" w:cs="Constantia"/>
          <w:sz w:val="32"/>
          <w:szCs w:val="32"/>
        </w:rPr>
        <w:t>ut</w:t>
      </w:r>
      <w:r w:rsidR="004B3236">
        <w:rPr>
          <w:rFonts w:ascii="Constantia" w:eastAsia="Constantia" w:hAnsi="Constantia" w:cs="Constantia"/>
          <w:spacing w:val="-13"/>
          <w:sz w:val="32"/>
          <w:szCs w:val="32"/>
        </w:rPr>
        <w:t xml:space="preserve"> </w:t>
      </w:r>
      <w:r w:rsidR="004B3236">
        <w:rPr>
          <w:rFonts w:ascii="Constantia" w:eastAsia="Constantia" w:hAnsi="Constantia" w:cs="Constantia"/>
          <w:sz w:val="32"/>
          <w:szCs w:val="32"/>
        </w:rPr>
        <w:t>f</w:t>
      </w:r>
      <w:r w:rsidR="004B3236">
        <w:rPr>
          <w:rFonts w:ascii="Constantia" w:eastAsia="Constantia" w:hAnsi="Constantia" w:cs="Constantia"/>
          <w:spacing w:val="-5"/>
          <w:sz w:val="32"/>
          <w:szCs w:val="32"/>
        </w:rPr>
        <w:t>r</w:t>
      </w:r>
      <w:r w:rsidR="004B3236">
        <w:rPr>
          <w:rFonts w:ascii="Constantia" w:eastAsia="Constantia" w:hAnsi="Constantia" w:cs="Constantia"/>
          <w:sz w:val="32"/>
          <w:szCs w:val="32"/>
        </w:rPr>
        <w:t>om</w:t>
      </w:r>
      <w:r w:rsidR="004B3236">
        <w:rPr>
          <w:rFonts w:ascii="Constantia" w:eastAsia="Constantia" w:hAnsi="Constantia" w:cs="Constantia"/>
          <w:spacing w:val="-12"/>
          <w:sz w:val="32"/>
          <w:szCs w:val="32"/>
        </w:rPr>
        <w:t xml:space="preserve"> </w:t>
      </w:r>
      <w:r w:rsidR="004B3236">
        <w:rPr>
          <w:rFonts w:ascii="Constantia" w:eastAsia="Constantia" w:hAnsi="Constantia" w:cs="Constantia"/>
          <w:sz w:val="32"/>
          <w:szCs w:val="32"/>
        </w:rPr>
        <w:t xml:space="preserve">user </w:t>
      </w:r>
      <w:proofErr w:type="spellStart"/>
      <w:r w:rsidR="004B3236">
        <w:rPr>
          <w:rFonts w:ascii="Constantia" w:eastAsia="Constantia" w:hAnsi="Constantia" w:cs="Constantia"/>
          <w:sz w:val="32"/>
          <w:szCs w:val="32"/>
        </w:rPr>
        <w:t>li</w:t>
      </w:r>
      <w:proofErr w:type="spellEnd"/>
      <w:r w:rsidR="004B3236">
        <w:rPr>
          <w:rFonts w:ascii="Constantia" w:eastAsia="Constantia" w:hAnsi="Constantia" w:cs="Constantia"/>
          <w:spacing w:val="-5"/>
          <w:sz w:val="32"/>
          <w:szCs w:val="32"/>
        </w:rPr>
        <w:t xml:space="preserve"> </w:t>
      </w:r>
      <w:r w:rsidR="004B3236">
        <w:rPr>
          <w:rFonts w:ascii="Constantia" w:eastAsia="Constantia" w:hAnsi="Constantia" w:cs="Constantia"/>
          <w:spacing w:val="1"/>
          <w:sz w:val="32"/>
          <w:szCs w:val="32"/>
        </w:rPr>
        <w:t>$</w:t>
      </w:r>
      <w:r w:rsidR="004B3236">
        <w:rPr>
          <w:rFonts w:ascii="Constantia" w:eastAsia="Constantia" w:hAnsi="Constantia" w:cs="Constantia"/>
          <w:sz w:val="32"/>
          <w:szCs w:val="32"/>
        </w:rPr>
        <w:t>v0,5</w:t>
      </w:r>
    </w:p>
    <w:p w:rsidR="00C77386" w:rsidRDefault="004B3236">
      <w:pPr>
        <w:spacing w:before="2"/>
        <w:ind w:left="182"/>
        <w:rPr>
          <w:rFonts w:ascii="Constantia" w:eastAsia="Constantia" w:hAnsi="Constantia" w:cs="Constantia"/>
          <w:sz w:val="32"/>
          <w:szCs w:val="32"/>
        </w:rPr>
      </w:pPr>
      <w:proofErr w:type="spellStart"/>
      <w:r>
        <w:rPr>
          <w:rFonts w:ascii="Constantia" w:eastAsia="Constantia" w:hAnsi="Constantia" w:cs="Constantia"/>
          <w:sz w:val="32"/>
          <w:szCs w:val="32"/>
        </w:rPr>
        <w:t>s</w:t>
      </w:r>
      <w:r>
        <w:rPr>
          <w:rFonts w:ascii="Constantia" w:eastAsia="Constantia" w:hAnsi="Constantia" w:cs="Constantia"/>
          <w:spacing w:val="-2"/>
          <w:sz w:val="32"/>
          <w:szCs w:val="32"/>
        </w:rPr>
        <w:t>y</w:t>
      </w:r>
      <w:r>
        <w:rPr>
          <w:rFonts w:ascii="Constantia" w:eastAsia="Constantia" w:hAnsi="Constantia" w:cs="Constantia"/>
          <w:sz w:val="32"/>
          <w:szCs w:val="32"/>
        </w:rPr>
        <w:t>scall</w:t>
      </w:r>
      <w:proofErr w:type="spellEnd"/>
    </w:p>
    <w:p w:rsidR="00C77386" w:rsidRDefault="00C77386">
      <w:pPr>
        <w:spacing w:before="7" w:line="160" w:lineRule="exact"/>
        <w:rPr>
          <w:sz w:val="17"/>
          <w:szCs w:val="17"/>
        </w:rPr>
      </w:pPr>
    </w:p>
    <w:p w:rsidR="00C77386" w:rsidRDefault="00C77386">
      <w:pPr>
        <w:spacing w:line="200" w:lineRule="exact"/>
      </w:pPr>
    </w:p>
    <w:p w:rsidR="00C77386" w:rsidRDefault="004B3236">
      <w:pPr>
        <w:ind w:left="182"/>
        <w:rPr>
          <w:rFonts w:ascii="Constantia" w:eastAsia="Constantia" w:hAnsi="Constantia" w:cs="Constantia"/>
          <w:sz w:val="32"/>
          <w:szCs w:val="32"/>
        </w:rPr>
      </w:pPr>
      <w:r>
        <w:rPr>
          <w:rFonts w:ascii="Constantia" w:eastAsia="Constantia" w:hAnsi="Constantia" w:cs="Constantia"/>
          <w:spacing w:val="-1"/>
          <w:sz w:val="32"/>
          <w:szCs w:val="32"/>
        </w:rPr>
        <w:t>#</w:t>
      </w:r>
      <w:r>
        <w:rPr>
          <w:rFonts w:ascii="Constantia" w:eastAsia="Constantia" w:hAnsi="Constantia" w:cs="Constantia"/>
          <w:sz w:val="32"/>
          <w:szCs w:val="32"/>
        </w:rPr>
        <w:t>s</w:t>
      </w:r>
      <w:r>
        <w:rPr>
          <w:rFonts w:ascii="Constantia" w:eastAsia="Constantia" w:hAnsi="Constantia" w:cs="Constantia"/>
          <w:spacing w:val="-4"/>
          <w:sz w:val="32"/>
          <w:szCs w:val="32"/>
        </w:rPr>
        <w:t>t</w:t>
      </w:r>
      <w:r>
        <w:rPr>
          <w:rFonts w:ascii="Constantia" w:eastAsia="Constantia" w:hAnsi="Constantia" w:cs="Constantia"/>
          <w:sz w:val="32"/>
          <w:szCs w:val="32"/>
        </w:rPr>
        <w:t>o</w:t>
      </w:r>
      <w:r>
        <w:rPr>
          <w:rFonts w:ascii="Constantia" w:eastAsia="Constantia" w:hAnsi="Constantia" w:cs="Constantia"/>
          <w:spacing w:val="-4"/>
          <w:sz w:val="32"/>
          <w:szCs w:val="32"/>
        </w:rPr>
        <w:t>r</w:t>
      </w:r>
      <w:r>
        <w:rPr>
          <w:rFonts w:ascii="Constantia" w:eastAsia="Constantia" w:hAnsi="Constantia" w:cs="Constantia"/>
          <w:sz w:val="32"/>
          <w:szCs w:val="32"/>
        </w:rPr>
        <w:t>e</w:t>
      </w:r>
      <w:r>
        <w:rPr>
          <w:rFonts w:ascii="Constantia" w:eastAsia="Constantia" w:hAnsi="Constantia" w:cs="Constantia"/>
          <w:spacing w:val="-21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sz w:val="32"/>
          <w:szCs w:val="32"/>
        </w:rPr>
        <w:t>the</w:t>
      </w:r>
      <w:r>
        <w:rPr>
          <w:rFonts w:ascii="Constantia" w:eastAsia="Constantia" w:hAnsi="Constantia" w:cs="Constantia"/>
          <w:spacing w:val="-11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spacing w:val="-2"/>
          <w:sz w:val="32"/>
          <w:szCs w:val="32"/>
        </w:rPr>
        <w:t>n</w:t>
      </w:r>
      <w:r>
        <w:rPr>
          <w:rFonts w:ascii="Constantia" w:eastAsia="Constantia" w:hAnsi="Constantia" w:cs="Constantia"/>
          <w:sz w:val="32"/>
          <w:szCs w:val="32"/>
        </w:rPr>
        <w:t>o</w:t>
      </w:r>
      <w:r>
        <w:rPr>
          <w:rFonts w:ascii="Constantia" w:eastAsia="Constantia" w:hAnsi="Constantia" w:cs="Constantia"/>
          <w:spacing w:val="-9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sz w:val="32"/>
          <w:szCs w:val="32"/>
        </w:rPr>
        <w:t>in</w:t>
      </w:r>
      <w:r>
        <w:rPr>
          <w:rFonts w:ascii="Constantia" w:eastAsia="Constantia" w:hAnsi="Constantia" w:cs="Constantia"/>
          <w:spacing w:val="-8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sz w:val="32"/>
          <w:szCs w:val="32"/>
        </w:rPr>
        <w:t>t1</w:t>
      </w:r>
    </w:p>
    <w:p w:rsidR="00C77386" w:rsidRDefault="004B3236">
      <w:pPr>
        <w:spacing w:line="380" w:lineRule="exact"/>
        <w:ind w:left="258"/>
        <w:rPr>
          <w:rFonts w:ascii="Constantia" w:eastAsia="Constantia" w:hAnsi="Constantia" w:cs="Constantia"/>
          <w:sz w:val="32"/>
          <w:szCs w:val="32"/>
        </w:rPr>
      </w:pPr>
      <w:r>
        <w:rPr>
          <w:rFonts w:ascii="Constantia" w:eastAsia="Constantia" w:hAnsi="Constantia" w:cs="Constantia"/>
          <w:position w:val="1"/>
          <w:sz w:val="32"/>
          <w:szCs w:val="32"/>
        </w:rPr>
        <w:t>m</w:t>
      </w:r>
      <w:r>
        <w:rPr>
          <w:rFonts w:ascii="Constantia" w:eastAsia="Constantia" w:hAnsi="Constantia" w:cs="Constantia"/>
          <w:spacing w:val="-6"/>
          <w:position w:val="1"/>
          <w:sz w:val="32"/>
          <w:szCs w:val="32"/>
        </w:rPr>
        <w:t>o</w:t>
      </w:r>
      <w:r>
        <w:rPr>
          <w:rFonts w:ascii="Constantia" w:eastAsia="Constantia" w:hAnsi="Constantia" w:cs="Constantia"/>
          <w:spacing w:val="-8"/>
          <w:position w:val="1"/>
          <w:sz w:val="32"/>
          <w:szCs w:val="32"/>
        </w:rPr>
        <w:t>v</w:t>
      </w:r>
      <w:r>
        <w:rPr>
          <w:rFonts w:ascii="Constantia" w:eastAsia="Constantia" w:hAnsi="Constantia" w:cs="Constantia"/>
          <w:position w:val="1"/>
          <w:sz w:val="32"/>
          <w:szCs w:val="32"/>
        </w:rPr>
        <w:t>e</w:t>
      </w:r>
      <w:r>
        <w:rPr>
          <w:rFonts w:ascii="Constantia" w:eastAsia="Constantia" w:hAnsi="Constantia" w:cs="Constantia"/>
          <w:spacing w:val="-12"/>
          <w:position w:val="1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position w:val="1"/>
          <w:sz w:val="32"/>
          <w:szCs w:val="32"/>
        </w:rPr>
        <w:t>$t</w:t>
      </w:r>
      <w:r>
        <w:rPr>
          <w:rFonts w:ascii="Constantia" w:eastAsia="Constantia" w:hAnsi="Constantia" w:cs="Constantia"/>
          <w:spacing w:val="1"/>
          <w:position w:val="1"/>
          <w:sz w:val="32"/>
          <w:szCs w:val="32"/>
        </w:rPr>
        <w:t>1</w:t>
      </w:r>
      <w:r>
        <w:rPr>
          <w:rFonts w:ascii="Constantia" w:eastAsia="Constantia" w:hAnsi="Constantia" w:cs="Constantia"/>
          <w:position w:val="1"/>
          <w:sz w:val="32"/>
          <w:szCs w:val="32"/>
        </w:rPr>
        <w:t>,$v0</w:t>
      </w:r>
    </w:p>
    <w:p w:rsidR="00C77386" w:rsidRDefault="00C77386">
      <w:pPr>
        <w:spacing w:before="5" w:line="160" w:lineRule="exact"/>
        <w:rPr>
          <w:sz w:val="17"/>
          <w:szCs w:val="17"/>
        </w:rPr>
      </w:pPr>
    </w:p>
    <w:p w:rsidR="00C77386" w:rsidRDefault="00C77386">
      <w:pPr>
        <w:spacing w:line="200" w:lineRule="exact"/>
      </w:pPr>
    </w:p>
    <w:p w:rsidR="00C77386" w:rsidRDefault="004B3236">
      <w:pPr>
        <w:spacing w:line="380" w:lineRule="exact"/>
        <w:ind w:left="251" w:right="7714" w:hanging="70"/>
        <w:rPr>
          <w:rFonts w:ascii="Constantia" w:eastAsia="Constantia" w:hAnsi="Constantia" w:cs="Constantia"/>
          <w:sz w:val="32"/>
          <w:szCs w:val="32"/>
        </w:rPr>
      </w:pPr>
      <w:r>
        <w:rPr>
          <w:rFonts w:ascii="Constantia" w:eastAsia="Constantia" w:hAnsi="Constantia" w:cs="Constantia"/>
          <w:spacing w:val="-1"/>
          <w:sz w:val="32"/>
          <w:szCs w:val="32"/>
        </w:rPr>
        <w:t>#</w:t>
      </w:r>
      <w:r>
        <w:rPr>
          <w:rFonts w:ascii="Constantia" w:eastAsia="Constantia" w:hAnsi="Constantia" w:cs="Constantia"/>
          <w:sz w:val="32"/>
          <w:szCs w:val="32"/>
        </w:rPr>
        <w:t>as</w:t>
      </w:r>
      <w:r>
        <w:rPr>
          <w:rFonts w:ascii="Constantia" w:eastAsia="Constantia" w:hAnsi="Constantia" w:cs="Constantia"/>
          <w:spacing w:val="1"/>
          <w:sz w:val="32"/>
          <w:szCs w:val="32"/>
        </w:rPr>
        <w:t>s</w:t>
      </w:r>
      <w:r>
        <w:rPr>
          <w:rFonts w:ascii="Constantia" w:eastAsia="Constantia" w:hAnsi="Constantia" w:cs="Constantia"/>
          <w:sz w:val="32"/>
          <w:szCs w:val="32"/>
        </w:rPr>
        <w:t>i</w:t>
      </w:r>
      <w:r>
        <w:rPr>
          <w:rFonts w:ascii="Constantia" w:eastAsia="Constantia" w:hAnsi="Constantia" w:cs="Constantia"/>
          <w:spacing w:val="2"/>
          <w:sz w:val="32"/>
          <w:szCs w:val="32"/>
        </w:rPr>
        <w:t>g</w:t>
      </w:r>
      <w:r>
        <w:rPr>
          <w:rFonts w:ascii="Constantia" w:eastAsia="Constantia" w:hAnsi="Constantia" w:cs="Constantia"/>
          <w:sz w:val="32"/>
          <w:szCs w:val="32"/>
        </w:rPr>
        <w:t>n</w:t>
      </w:r>
      <w:r>
        <w:rPr>
          <w:rFonts w:ascii="Constantia" w:eastAsia="Constantia" w:hAnsi="Constantia" w:cs="Constantia"/>
          <w:spacing w:val="-19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sz w:val="32"/>
          <w:szCs w:val="32"/>
        </w:rPr>
        <w:t>t5</w:t>
      </w:r>
      <w:r>
        <w:rPr>
          <w:rFonts w:ascii="Constantia" w:eastAsia="Constantia" w:hAnsi="Constantia" w:cs="Constantia"/>
          <w:spacing w:val="-1"/>
          <w:sz w:val="32"/>
          <w:szCs w:val="32"/>
        </w:rPr>
        <w:t>=</w:t>
      </w:r>
      <w:r>
        <w:rPr>
          <w:rFonts w:ascii="Constantia" w:eastAsia="Constantia" w:hAnsi="Constantia" w:cs="Constantia"/>
          <w:sz w:val="32"/>
          <w:szCs w:val="32"/>
        </w:rPr>
        <w:t xml:space="preserve">41 </w:t>
      </w:r>
      <w:proofErr w:type="spellStart"/>
      <w:r>
        <w:rPr>
          <w:rFonts w:ascii="Constantia" w:eastAsia="Constantia" w:hAnsi="Constantia" w:cs="Constantia"/>
          <w:sz w:val="32"/>
          <w:szCs w:val="32"/>
        </w:rPr>
        <w:t>ad</w:t>
      </w:r>
      <w:r>
        <w:rPr>
          <w:rFonts w:ascii="Constantia" w:eastAsia="Constantia" w:hAnsi="Constantia" w:cs="Constantia"/>
          <w:spacing w:val="-2"/>
          <w:sz w:val="32"/>
          <w:szCs w:val="32"/>
        </w:rPr>
        <w:t>d</w:t>
      </w:r>
      <w:r>
        <w:rPr>
          <w:rFonts w:ascii="Constantia" w:eastAsia="Constantia" w:hAnsi="Constantia" w:cs="Constantia"/>
          <w:sz w:val="32"/>
          <w:szCs w:val="32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spacing w:val="1"/>
          <w:sz w:val="32"/>
          <w:szCs w:val="32"/>
        </w:rPr>
        <w:t>$</w:t>
      </w:r>
      <w:r>
        <w:rPr>
          <w:rFonts w:ascii="Constantia" w:eastAsia="Constantia" w:hAnsi="Constantia" w:cs="Constantia"/>
          <w:sz w:val="32"/>
          <w:szCs w:val="32"/>
        </w:rPr>
        <w:t>t5,$</w:t>
      </w:r>
      <w:r>
        <w:rPr>
          <w:rFonts w:ascii="Constantia" w:eastAsia="Constantia" w:hAnsi="Constantia" w:cs="Constantia"/>
          <w:spacing w:val="-1"/>
          <w:sz w:val="32"/>
          <w:szCs w:val="32"/>
        </w:rPr>
        <w:t>z</w:t>
      </w:r>
      <w:r>
        <w:rPr>
          <w:rFonts w:ascii="Constantia" w:eastAsia="Constantia" w:hAnsi="Constantia" w:cs="Constantia"/>
          <w:sz w:val="32"/>
          <w:szCs w:val="32"/>
        </w:rPr>
        <w:t>e</w:t>
      </w:r>
      <w:r>
        <w:rPr>
          <w:rFonts w:ascii="Constantia" w:eastAsia="Constantia" w:hAnsi="Constantia" w:cs="Constantia"/>
          <w:spacing w:val="-4"/>
          <w:sz w:val="32"/>
          <w:szCs w:val="32"/>
        </w:rPr>
        <w:t>r</w:t>
      </w:r>
      <w:r>
        <w:rPr>
          <w:rFonts w:ascii="Constantia" w:eastAsia="Constantia" w:hAnsi="Constantia" w:cs="Constantia"/>
          <w:spacing w:val="-7"/>
          <w:sz w:val="32"/>
          <w:szCs w:val="32"/>
        </w:rPr>
        <w:t>o</w:t>
      </w:r>
      <w:r>
        <w:rPr>
          <w:rFonts w:ascii="Constantia" w:eastAsia="Constantia" w:hAnsi="Constantia" w:cs="Constantia"/>
          <w:sz w:val="32"/>
          <w:szCs w:val="32"/>
        </w:rPr>
        <w:t>,41</w:t>
      </w:r>
    </w:p>
    <w:p w:rsidR="00C77386" w:rsidRDefault="00C77386">
      <w:pPr>
        <w:spacing w:before="1" w:line="180" w:lineRule="exact"/>
        <w:rPr>
          <w:sz w:val="19"/>
          <w:szCs w:val="19"/>
        </w:rPr>
      </w:pPr>
    </w:p>
    <w:p w:rsidR="00C77386" w:rsidRDefault="00C77386">
      <w:pPr>
        <w:spacing w:line="200" w:lineRule="exact"/>
      </w:pPr>
    </w:p>
    <w:p w:rsidR="00C77386" w:rsidRDefault="004B3236">
      <w:pPr>
        <w:spacing w:line="236" w:lineRule="auto"/>
        <w:ind w:left="182" w:right="7764"/>
        <w:rPr>
          <w:rFonts w:ascii="Constantia" w:eastAsia="Constantia" w:hAnsi="Constantia" w:cs="Constantia"/>
          <w:sz w:val="32"/>
          <w:szCs w:val="32"/>
        </w:rPr>
      </w:pPr>
      <w:r>
        <w:rPr>
          <w:rFonts w:ascii="Constantia" w:eastAsia="Constantia" w:hAnsi="Constantia" w:cs="Constantia"/>
          <w:spacing w:val="-1"/>
          <w:sz w:val="32"/>
          <w:szCs w:val="32"/>
        </w:rPr>
        <w:t>#</w:t>
      </w:r>
      <w:r>
        <w:rPr>
          <w:rFonts w:ascii="Constantia" w:eastAsia="Constantia" w:hAnsi="Constantia" w:cs="Constantia"/>
          <w:sz w:val="32"/>
          <w:szCs w:val="32"/>
        </w:rPr>
        <w:t>as</w:t>
      </w:r>
      <w:r>
        <w:rPr>
          <w:rFonts w:ascii="Constantia" w:eastAsia="Constantia" w:hAnsi="Constantia" w:cs="Constantia"/>
          <w:spacing w:val="1"/>
          <w:sz w:val="32"/>
          <w:szCs w:val="32"/>
        </w:rPr>
        <w:t>s</w:t>
      </w:r>
      <w:r>
        <w:rPr>
          <w:rFonts w:ascii="Constantia" w:eastAsia="Constantia" w:hAnsi="Constantia" w:cs="Constantia"/>
          <w:sz w:val="32"/>
          <w:szCs w:val="32"/>
        </w:rPr>
        <w:t>i</w:t>
      </w:r>
      <w:r>
        <w:rPr>
          <w:rFonts w:ascii="Constantia" w:eastAsia="Constantia" w:hAnsi="Constantia" w:cs="Constantia"/>
          <w:spacing w:val="2"/>
          <w:sz w:val="32"/>
          <w:szCs w:val="32"/>
        </w:rPr>
        <w:t>g</w:t>
      </w:r>
      <w:r>
        <w:rPr>
          <w:rFonts w:ascii="Constantia" w:eastAsia="Constantia" w:hAnsi="Constantia" w:cs="Constantia"/>
          <w:sz w:val="32"/>
          <w:szCs w:val="32"/>
        </w:rPr>
        <w:t>n</w:t>
      </w:r>
      <w:r>
        <w:rPr>
          <w:rFonts w:ascii="Constantia" w:eastAsia="Constantia" w:hAnsi="Constantia" w:cs="Constantia"/>
          <w:spacing w:val="-19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sz w:val="32"/>
          <w:szCs w:val="32"/>
        </w:rPr>
        <w:t xml:space="preserve">t6=10 </w:t>
      </w:r>
      <w:proofErr w:type="spellStart"/>
      <w:r>
        <w:rPr>
          <w:rFonts w:ascii="Constantia" w:eastAsia="Constantia" w:hAnsi="Constantia" w:cs="Constantia"/>
          <w:sz w:val="32"/>
          <w:szCs w:val="32"/>
        </w:rPr>
        <w:t>a</w:t>
      </w:r>
      <w:r>
        <w:rPr>
          <w:rFonts w:ascii="Constantia" w:eastAsia="Constantia" w:hAnsi="Constantia" w:cs="Constantia"/>
          <w:spacing w:val="-1"/>
          <w:sz w:val="32"/>
          <w:szCs w:val="32"/>
        </w:rPr>
        <w:t>dd</w:t>
      </w:r>
      <w:r>
        <w:rPr>
          <w:rFonts w:ascii="Constantia" w:eastAsia="Constantia" w:hAnsi="Constantia" w:cs="Constantia"/>
          <w:sz w:val="32"/>
          <w:szCs w:val="32"/>
        </w:rPr>
        <w:t>i</w:t>
      </w:r>
      <w:proofErr w:type="spellEnd"/>
      <w:r>
        <w:rPr>
          <w:rFonts w:ascii="Constantia" w:eastAsia="Constantia" w:hAnsi="Constantia" w:cs="Constantia"/>
          <w:spacing w:val="-3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sz w:val="32"/>
          <w:szCs w:val="32"/>
        </w:rPr>
        <w:t>$t6,</w:t>
      </w:r>
      <w:r>
        <w:rPr>
          <w:rFonts w:ascii="Constantia" w:eastAsia="Constantia" w:hAnsi="Constantia" w:cs="Constantia"/>
          <w:spacing w:val="1"/>
          <w:sz w:val="32"/>
          <w:szCs w:val="32"/>
        </w:rPr>
        <w:t>$</w:t>
      </w:r>
      <w:r>
        <w:rPr>
          <w:rFonts w:ascii="Constantia" w:eastAsia="Constantia" w:hAnsi="Constantia" w:cs="Constantia"/>
          <w:spacing w:val="-2"/>
          <w:sz w:val="32"/>
          <w:szCs w:val="32"/>
        </w:rPr>
        <w:t>z</w:t>
      </w:r>
      <w:r>
        <w:rPr>
          <w:rFonts w:ascii="Constantia" w:eastAsia="Constantia" w:hAnsi="Constantia" w:cs="Constantia"/>
          <w:sz w:val="32"/>
          <w:szCs w:val="32"/>
        </w:rPr>
        <w:t>e</w:t>
      </w:r>
      <w:r>
        <w:rPr>
          <w:rFonts w:ascii="Constantia" w:eastAsia="Constantia" w:hAnsi="Constantia" w:cs="Constantia"/>
          <w:spacing w:val="-5"/>
          <w:sz w:val="32"/>
          <w:szCs w:val="32"/>
        </w:rPr>
        <w:t>r</w:t>
      </w:r>
      <w:r>
        <w:rPr>
          <w:rFonts w:ascii="Constantia" w:eastAsia="Constantia" w:hAnsi="Constantia" w:cs="Constantia"/>
          <w:spacing w:val="-7"/>
          <w:sz w:val="32"/>
          <w:szCs w:val="32"/>
        </w:rPr>
        <w:t>o</w:t>
      </w:r>
      <w:r>
        <w:rPr>
          <w:rFonts w:ascii="Constantia" w:eastAsia="Constantia" w:hAnsi="Constantia" w:cs="Constantia"/>
          <w:sz w:val="32"/>
          <w:szCs w:val="32"/>
        </w:rPr>
        <w:t xml:space="preserve">,10 </w:t>
      </w:r>
      <w:proofErr w:type="spellStart"/>
      <w:r>
        <w:rPr>
          <w:rFonts w:ascii="Constantia" w:eastAsia="Constantia" w:hAnsi="Constantia" w:cs="Constantia"/>
          <w:sz w:val="32"/>
          <w:szCs w:val="32"/>
        </w:rPr>
        <w:t>ad</w:t>
      </w:r>
      <w:r>
        <w:rPr>
          <w:rFonts w:ascii="Constantia" w:eastAsia="Constantia" w:hAnsi="Constantia" w:cs="Constantia"/>
          <w:spacing w:val="-2"/>
          <w:sz w:val="32"/>
          <w:szCs w:val="32"/>
        </w:rPr>
        <w:t>d</w:t>
      </w:r>
      <w:r>
        <w:rPr>
          <w:rFonts w:ascii="Constantia" w:eastAsia="Constantia" w:hAnsi="Constantia" w:cs="Constantia"/>
          <w:sz w:val="32"/>
          <w:szCs w:val="32"/>
        </w:rPr>
        <w:t>i</w:t>
      </w:r>
      <w:proofErr w:type="spellEnd"/>
      <w:r>
        <w:rPr>
          <w:rFonts w:ascii="Constantia" w:eastAsia="Constantia" w:hAnsi="Constantia" w:cs="Constantia"/>
          <w:spacing w:val="-6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spacing w:val="1"/>
          <w:sz w:val="32"/>
          <w:szCs w:val="32"/>
        </w:rPr>
        <w:t>$</w:t>
      </w:r>
      <w:r>
        <w:rPr>
          <w:rFonts w:ascii="Constantia" w:eastAsia="Constantia" w:hAnsi="Constantia" w:cs="Constantia"/>
          <w:sz w:val="32"/>
          <w:szCs w:val="32"/>
        </w:rPr>
        <w:t>t7,$</w:t>
      </w:r>
      <w:r>
        <w:rPr>
          <w:rFonts w:ascii="Constantia" w:eastAsia="Constantia" w:hAnsi="Constantia" w:cs="Constantia"/>
          <w:spacing w:val="-1"/>
          <w:sz w:val="32"/>
          <w:szCs w:val="32"/>
        </w:rPr>
        <w:t>z</w:t>
      </w:r>
      <w:r>
        <w:rPr>
          <w:rFonts w:ascii="Constantia" w:eastAsia="Constantia" w:hAnsi="Constantia" w:cs="Constantia"/>
          <w:sz w:val="32"/>
          <w:szCs w:val="32"/>
        </w:rPr>
        <w:t>e</w:t>
      </w:r>
      <w:r>
        <w:rPr>
          <w:rFonts w:ascii="Constantia" w:eastAsia="Constantia" w:hAnsi="Constantia" w:cs="Constantia"/>
          <w:spacing w:val="-4"/>
          <w:sz w:val="32"/>
          <w:szCs w:val="32"/>
        </w:rPr>
        <w:t>r</w:t>
      </w:r>
      <w:r>
        <w:rPr>
          <w:rFonts w:ascii="Constantia" w:eastAsia="Constantia" w:hAnsi="Constantia" w:cs="Constantia"/>
          <w:spacing w:val="-7"/>
          <w:sz w:val="32"/>
          <w:szCs w:val="32"/>
        </w:rPr>
        <w:t>o</w:t>
      </w:r>
      <w:r>
        <w:rPr>
          <w:rFonts w:ascii="Constantia" w:eastAsia="Constantia" w:hAnsi="Constantia" w:cs="Constantia"/>
          <w:sz w:val="32"/>
          <w:szCs w:val="32"/>
        </w:rPr>
        <w:t>,3</w:t>
      </w:r>
    </w:p>
    <w:p w:rsidR="00C77386" w:rsidRDefault="00C77386">
      <w:pPr>
        <w:spacing w:before="3" w:line="160" w:lineRule="exact"/>
        <w:rPr>
          <w:sz w:val="16"/>
          <w:szCs w:val="16"/>
        </w:rPr>
      </w:pPr>
    </w:p>
    <w:p w:rsidR="00C77386" w:rsidRDefault="00C77386">
      <w:pPr>
        <w:spacing w:line="200" w:lineRule="exact"/>
      </w:pPr>
    </w:p>
    <w:p w:rsidR="00C77386" w:rsidRDefault="00C77386">
      <w:pPr>
        <w:spacing w:line="200" w:lineRule="exact"/>
      </w:pPr>
    </w:p>
    <w:p w:rsidR="00C77386" w:rsidRDefault="00C77386">
      <w:pPr>
        <w:spacing w:line="200" w:lineRule="exact"/>
      </w:pPr>
    </w:p>
    <w:p w:rsidR="00C77386" w:rsidRDefault="004B3236">
      <w:pPr>
        <w:ind w:left="251"/>
        <w:rPr>
          <w:rFonts w:ascii="Constantia" w:eastAsia="Constantia" w:hAnsi="Constantia" w:cs="Constantia"/>
          <w:sz w:val="32"/>
          <w:szCs w:val="32"/>
        </w:rPr>
      </w:pPr>
      <w:r>
        <w:rPr>
          <w:rFonts w:ascii="Constantia" w:eastAsia="Constantia" w:hAnsi="Constantia" w:cs="Constantia"/>
          <w:spacing w:val="-3"/>
          <w:sz w:val="32"/>
          <w:szCs w:val="32"/>
        </w:rPr>
        <w:t>w</w:t>
      </w:r>
      <w:r>
        <w:rPr>
          <w:rFonts w:ascii="Constantia" w:eastAsia="Constantia" w:hAnsi="Constantia" w:cs="Constantia"/>
          <w:sz w:val="32"/>
          <w:szCs w:val="32"/>
        </w:rPr>
        <w:t>hile:</w:t>
      </w:r>
    </w:p>
    <w:p w:rsidR="00C77386" w:rsidRDefault="004B3236">
      <w:pPr>
        <w:spacing w:line="380" w:lineRule="exact"/>
        <w:ind w:left="580"/>
        <w:rPr>
          <w:rFonts w:ascii="Constantia" w:eastAsia="Constantia" w:hAnsi="Constantia" w:cs="Constantia"/>
          <w:sz w:val="32"/>
          <w:szCs w:val="32"/>
        </w:rPr>
      </w:pPr>
      <w:proofErr w:type="spellStart"/>
      <w:r>
        <w:rPr>
          <w:rFonts w:ascii="Constantia" w:eastAsia="Constantia" w:hAnsi="Constantia" w:cs="Constantia"/>
          <w:position w:val="1"/>
          <w:sz w:val="32"/>
          <w:szCs w:val="32"/>
        </w:rPr>
        <w:t>b</w:t>
      </w:r>
      <w:r>
        <w:rPr>
          <w:rFonts w:ascii="Constantia" w:eastAsia="Constantia" w:hAnsi="Constantia" w:cs="Constantia"/>
          <w:spacing w:val="-1"/>
          <w:position w:val="1"/>
          <w:sz w:val="32"/>
          <w:szCs w:val="32"/>
        </w:rPr>
        <w:t>l</w:t>
      </w:r>
      <w:r>
        <w:rPr>
          <w:rFonts w:ascii="Constantia" w:eastAsia="Constantia" w:hAnsi="Constantia" w:cs="Constantia"/>
          <w:position w:val="1"/>
          <w:sz w:val="32"/>
          <w:szCs w:val="32"/>
        </w:rPr>
        <w:t>t</w:t>
      </w:r>
      <w:proofErr w:type="spellEnd"/>
      <w:r>
        <w:rPr>
          <w:rFonts w:ascii="Constantia" w:eastAsia="Constantia" w:hAnsi="Constantia" w:cs="Constantia"/>
          <w:spacing w:val="-11"/>
          <w:position w:val="1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position w:val="1"/>
          <w:sz w:val="32"/>
          <w:szCs w:val="32"/>
        </w:rPr>
        <w:t>$t</w:t>
      </w:r>
      <w:r>
        <w:rPr>
          <w:rFonts w:ascii="Constantia" w:eastAsia="Constantia" w:hAnsi="Constantia" w:cs="Constantia"/>
          <w:spacing w:val="1"/>
          <w:position w:val="1"/>
          <w:sz w:val="32"/>
          <w:szCs w:val="32"/>
        </w:rPr>
        <w:t>1</w:t>
      </w:r>
      <w:r>
        <w:rPr>
          <w:rFonts w:ascii="Constantia" w:eastAsia="Constantia" w:hAnsi="Constantia" w:cs="Constantia"/>
          <w:position w:val="1"/>
          <w:sz w:val="32"/>
          <w:szCs w:val="32"/>
        </w:rPr>
        <w:t>,1,</w:t>
      </w:r>
      <w:r>
        <w:rPr>
          <w:rFonts w:ascii="Constantia" w:eastAsia="Constantia" w:hAnsi="Constantia" w:cs="Constantia"/>
          <w:spacing w:val="1"/>
          <w:position w:val="1"/>
          <w:sz w:val="32"/>
          <w:szCs w:val="32"/>
        </w:rPr>
        <w:t>e</w:t>
      </w:r>
      <w:r>
        <w:rPr>
          <w:rFonts w:ascii="Constantia" w:eastAsia="Constantia" w:hAnsi="Constantia" w:cs="Constantia"/>
          <w:position w:val="1"/>
          <w:sz w:val="32"/>
          <w:szCs w:val="32"/>
        </w:rPr>
        <w:t>x</w:t>
      </w:r>
      <w:r>
        <w:rPr>
          <w:rFonts w:ascii="Constantia" w:eastAsia="Constantia" w:hAnsi="Constantia" w:cs="Constantia"/>
          <w:spacing w:val="1"/>
          <w:position w:val="1"/>
          <w:sz w:val="32"/>
          <w:szCs w:val="32"/>
        </w:rPr>
        <w:t>i</w:t>
      </w:r>
      <w:r>
        <w:rPr>
          <w:rFonts w:ascii="Constantia" w:eastAsia="Constantia" w:hAnsi="Constantia" w:cs="Constantia"/>
          <w:position w:val="1"/>
          <w:sz w:val="32"/>
          <w:szCs w:val="32"/>
        </w:rPr>
        <w:t>t</w:t>
      </w:r>
    </w:p>
    <w:p w:rsidR="00C77386" w:rsidRDefault="004B3236">
      <w:pPr>
        <w:spacing w:line="380" w:lineRule="exact"/>
        <w:ind w:left="570"/>
        <w:rPr>
          <w:rFonts w:ascii="Constantia" w:eastAsia="Constantia" w:hAnsi="Constantia" w:cs="Constantia"/>
          <w:sz w:val="32"/>
          <w:szCs w:val="32"/>
        </w:rPr>
      </w:pPr>
      <w:r>
        <w:rPr>
          <w:rFonts w:ascii="Constantia" w:eastAsia="Constantia" w:hAnsi="Constantia" w:cs="Constantia"/>
          <w:spacing w:val="-1"/>
          <w:position w:val="1"/>
          <w:sz w:val="32"/>
          <w:szCs w:val="32"/>
        </w:rPr>
        <w:t>d</w:t>
      </w:r>
      <w:r>
        <w:rPr>
          <w:rFonts w:ascii="Constantia" w:eastAsia="Constantia" w:hAnsi="Constantia" w:cs="Constantia"/>
          <w:spacing w:val="-2"/>
          <w:position w:val="1"/>
          <w:sz w:val="32"/>
          <w:szCs w:val="32"/>
        </w:rPr>
        <w:t>i</w:t>
      </w:r>
      <w:r>
        <w:rPr>
          <w:rFonts w:ascii="Constantia" w:eastAsia="Constantia" w:hAnsi="Constantia" w:cs="Constantia"/>
          <w:position w:val="1"/>
          <w:sz w:val="32"/>
          <w:szCs w:val="32"/>
        </w:rPr>
        <w:t>v</w:t>
      </w:r>
      <w:r>
        <w:rPr>
          <w:rFonts w:ascii="Constantia" w:eastAsia="Constantia" w:hAnsi="Constantia" w:cs="Constantia"/>
          <w:spacing w:val="-10"/>
          <w:position w:val="1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position w:val="1"/>
          <w:sz w:val="32"/>
          <w:szCs w:val="32"/>
        </w:rPr>
        <w:t>$t</w:t>
      </w:r>
      <w:r>
        <w:rPr>
          <w:rFonts w:ascii="Constantia" w:eastAsia="Constantia" w:hAnsi="Constantia" w:cs="Constantia"/>
          <w:spacing w:val="1"/>
          <w:position w:val="1"/>
          <w:sz w:val="32"/>
          <w:szCs w:val="32"/>
        </w:rPr>
        <w:t>1</w:t>
      </w:r>
      <w:r>
        <w:rPr>
          <w:rFonts w:ascii="Constantia" w:eastAsia="Constantia" w:hAnsi="Constantia" w:cs="Constantia"/>
          <w:position w:val="1"/>
          <w:sz w:val="32"/>
          <w:szCs w:val="32"/>
        </w:rPr>
        <w:t>,$t6</w:t>
      </w:r>
    </w:p>
    <w:p w:rsidR="00C77386" w:rsidRDefault="004B3236">
      <w:pPr>
        <w:spacing w:before="8" w:line="760" w:lineRule="atLeast"/>
        <w:ind w:left="330" w:right="4402" w:hanging="72"/>
        <w:rPr>
          <w:rFonts w:ascii="Constantia" w:eastAsia="Constantia" w:hAnsi="Constantia" w:cs="Constantia"/>
          <w:sz w:val="32"/>
          <w:szCs w:val="32"/>
        </w:rPr>
      </w:pPr>
      <w:r>
        <w:rPr>
          <w:rFonts w:ascii="Constantia" w:eastAsia="Constantia" w:hAnsi="Constantia" w:cs="Constantia"/>
          <w:w w:val="99"/>
          <w:sz w:val="32"/>
          <w:szCs w:val="32"/>
        </w:rPr>
        <w:t>mf</w:t>
      </w:r>
      <w:r>
        <w:rPr>
          <w:rFonts w:ascii="Constantia" w:eastAsia="Constantia" w:hAnsi="Constantia" w:cs="Constantia"/>
          <w:spacing w:val="-57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sz w:val="32"/>
          <w:szCs w:val="32"/>
        </w:rPr>
        <w:t>hi</w:t>
      </w:r>
      <w:r>
        <w:rPr>
          <w:rFonts w:ascii="Constantia" w:eastAsia="Constantia" w:hAnsi="Constantia" w:cs="Constantia"/>
          <w:spacing w:val="1"/>
          <w:sz w:val="32"/>
          <w:szCs w:val="32"/>
        </w:rPr>
        <w:t xml:space="preserve"> $</w:t>
      </w:r>
      <w:r>
        <w:rPr>
          <w:rFonts w:ascii="Constantia" w:eastAsia="Constantia" w:hAnsi="Constantia" w:cs="Constantia"/>
          <w:sz w:val="32"/>
          <w:szCs w:val="32"/>
        </w:rPr>
        <w:t xml:space="preserve">t4        </w:t>
      </w:r>
      <w:r>
        <w:rPr>
          <w:rFonts w:ascii="Constantia" w:eastAsia="Constantia" w:hAnsi="Constantia" w:cs="Constantia"/>
          <w:spacing w:val="73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spacing w:val="-1"/>
          <w:sz w:val="32"/>
          <w:szCs w:val="32"/>
        </w:rPr>
        <w:t>#</w:t>
      </w:r>
      <w:r>
        <w:rPr>
          <w:rFonts w:ascii="Constantia" w:eastAsia="Constantia" w:hAnsi="Constantia" w:cs="Constantia"/>
          <w:sz w:val="32"/>
          <w:szCs w:val="32"/>
        </w:rPr>
        <w:t>s</w:t>
      </w:r>
      <w:r>
        <w:rPr>
          <w:rFonts w:ascii="Constantia" w:eastAsia="Constantia" w:hAnsi="Constantia" w:cs="Constantia"/>
          <w:spacing w:val="-4"/>
          <w:sz w:val="32"/>
          <w:szCs w:val="32"/>
        </w:rPr>
        <w:t>t</w:t>
      </w:r>
      <w:r>
        <w:rPr>
          <w:rFonts w:ascii="Constantia" w:eastAsia="Constantia" w:hAnsi="Constantia" w:cs="Constantia"/>
          <w:sz w:val="32"/>
          <w:szCs w:val="32"/>
        </w:rPr>
        <w:t>o</w:t>
      </w:r>
      <w:r>
        <w:rPr>
          <w:rFonts w:ascii="Constantia" w:eastAsia="Constantia" w:hAnsi="Constantia" w:cs="Constantia"/>
          <w:spacing w:val="-4"/>
          <w:sz w:val="32"/>
          <w:szCs w:val="32"/>
        </w:rPr>
        <w:t>r</w:t>
      </w:r>
      <w:r>
        <w:rPr>
          <w:rFonts w:ascii="Constantia" w:eastAsia="Constantia" w:hAnsi="Constantia" w:cs="Constantia"/>
          <w:sz w:val="32"/>
          <w:szCs w:val="32"/>
        </w:rPr>
        <w:t>e</w:t>
      </w:r>
      <w:r>
        <w:rPr>
          <w:rFonts w:ascii="Constantia" w:eastAsia="Constantia" w:hAnsi="Constantia" w:cs="Constantia"/>
          <w:spacing w:val="-15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sz w:val="32"/>
          <w:szCs w:val="32"/>
        </w:rPr>
        <w:t>t</w:t>
      </w:r>
      <w:r>
        <w:rPr>
          <w:rFonts w:ascii="Constantia" w:eastAsia="Constantia" w:hAnsi="Constantia" w:cs="Constantia"/>
          <w:spacing w:val="-1"/>
          <w:sz w:val="32"/>
          <w:szCs w:val="32"/>
        </w:rPr>
        <w:t>h</w:t>
      </w:r>
      <w:r>
        <w:rPr>
          <w:rFonts w:ascii="Constantia" w:eastAsia="Constantia" w:hAnsi="Constantia" w:cs="Constantia"/>
          <w:sz w:val="32"/>
          <w:szCs w:val="32"/>
        </w:rPr>
        <w:t>e</w:t>
      </w:r>
      <w:r>
        <w:rPr>
          <w:rFonts w:ascii="Constantia" w:eastAsia="Constantia" w:hAnsi="Constantia" w:cs="Constantia"/>
          <w:spacing w:val="-18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spacing w:val="-5"/>
          <w:sz w:val="32"/>
          <w:szCs w:val="32"/>
        </w:rPr>
        <w:t>r</w:t>
      </w:r>
      <w:r>
        <w:rPr>
          <w:rFonts w:ascii="Constantia" w:eastAsia="Constantia" w:hAnsi="Constantia" w:cs="Constantia"/>
          <w:sz w:val="32"/>
          <w:szCs w:val="32"/>
        </w:rPr>
        <w:t>ema</w:t>
      </w:r>
      <w:r>
        <w:rPr>
          <w:rFonts w:ascii="Constantia" w:eastAsia="Constantia" w:hAnsi="Constantia" w:cs="Constantia"/>
          <w:spacing w:val="1"/>
          <w:sz w:val="32"/>
          <w:szCs w:val="32"/>
        </w:rPr>
        <w:t>i</w:t>
      </w:r>
      <w:r>
        <w:rPr>
          <w:rFonts w:ascii="Constantia" w:eastAsia="Constantia" w:hAnsi="Constantia" w:cs="Constantia"/>
          <w:spacing w:val="-1"/>
          <w:sz w:val="32"/>
          <w:szCs w:val="32"/>
        </w:rPr>
        <w:t>nd</w:t>
      </w:r>
      <w:r>
        <w:rPr>
          <w:rFonts w:ascii="Constantia" w:eastAsia="Constantia" w:hAnsi="Constantia" w:cs="Constantia"/>
          <w:sz w:val="32"/>
          <w:szCs w:val="32"/>
        </w:rPr>
        <w:t>er</w:t>
      </w:r>
      <w:r>
        <w:rPr>
          <w:rFonts w:ascii="Constantia" w:eastAsia="Constantia" w:hAnsi="Constantia" w:cs="Constantia"/>
          <w:spacing w:val="-22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sz w:val="32"/>
          <w:szCs w:val="32"/>
        </w:rPr>
        <w:t>in</w:t>
      </w:r>
      <w:r>
        <w:rPr>
          <w:rFonts w:ascii="Constantia" w:eastAsia="Constantia" w:hAnsi="Constantia" w:cs="Constantia"/>
          <w:spacing w:val="-8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sz w:val="32"/>
          <w:szCs w:val="32"/>
        </w:rPr>
        <w:t xml:space="preserve">t4 </w:t>
      </w:r>
      <w:r>
        <w:rPr>
          <w:rFonts w:ascii="Constantia" w:eastAsia="Constantia" w:hAnsi="Constantia" w:cs="Constantia"/>
          <w:spacing w:val="-1"/>
          <w:sz w:val="32"/>
          <w:szCs w:val="32"/>
        </w:rPr>
        <w:t>d</w:t>
      </w:r>
      <w:r>
        <w:rPr>
          <w:rFonts w:ascii="Constantia" w:eastAsia="Constantia" w:hAnsi="Constantia" w:cs="Constantia"/>
          <w:spacing w:val="-2"/>
          <w:sz w:val="32"/>
          <w:szCs w:val="32"/>
        </w:rPr>
        <w:t>i</w:t>
      </w:r>
      <w:r>
        <w:rPr>
          <w:rFonts w:ascii="Constantia" w:eastAsia="Constantia" w:hAnsi="Constantia" w:cs="Constantia"/>
          <w:sz w:val="32"/>
          <w:szCs w:val="32"/>
        </w:rPr>
        <w:t>v</w:t>
      </w:r>
      <w:r>
        <w:rPr>
          <w:rFonts w:ascii="Constantia" w:eastAsia="Constantia" w:hAnsi="Constantia" w:cs="Constantia"/>
          <w:spacing w:val="-10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spacing w:val="1"/>
          <w:sz w:val="32"/>
          <w:szCs w:val="32"/>
        </w:rPr>
        <w:t>$</w:t>
      </w:r>
      <w:r>
        <w:rPr>
          <w:rFonts w:ascii="Constantia" w:eastAsia="Constantia" w:hAnsi="Constantia" w:cs="Constantia"/>
          <w:sz w:val="32"/>
          <w:szCs w:val="32"/>
        </w:rPr>
        <w:t>t</w:t>
      </w:r>
      <w:r>
        <w:rPr>
          <w:rFonts w:ascii="Constantia" w:eastAsia="Constantia" w:hAnsi="Constantia" w:cs="Constantia"/>
          <w:spacing w:val="1"/>
          <w:sz w:val="32"/>
          <w:szCs w:val="32"/>
        </w:rPr>
        <w:t>1</w:t>
      </w:r>
      <w:r>
        <w:rPr>
          <w:rFonts w:ascii="Constantia" w:eastAsia="Constantia" w:hAnsi="Constantia" w:cs="Constantia"/>
          <w:sz w:val="32"/>
          <w:szCs w:val="32"/>
        </w:rPr>
        <w:t>,</w:t>
      </w:r>
      <w:r>
        <w:rPr>
          <w:rFonts w:ascii="Constantia" w:eastAsia="Constantia" w:hAnsi="Constantia" w:cs="Constantia"/>
          <w:spacing w:val="1"/>
          <w:sz w:val="32"/>
          <w:szCs w:val="32"/>
        </w:rPr>
        <w:t>$</w:t>
      </w:r>
      <w:r>
        <w:rPr>
          <w:rFonts w:ascii="Constantia" w:eastAsia="Constantia" w:hAnsi="Constantia" w:cs="Constantia"/>
          <w:sz w:val="32"/>
          <w:szCs w:val="32"/>
        </w:rPr>
        <w:t>t</w:t>
      </w:r>
      <w:r>
        <w:rPr>
          <w:rFonts w:ascii="Constantia" w:eastAsia="Constantia" w:hAnsi="Constantia" w:cs="Constantia"/>
          <w:spacing w:val="1"/>
          <w:sz w:val="32"/>
          <w:szCs w:val="32"/>
        </w:rPr>
        <w:t>1</w:t>
      </w:r>
      <w:r>
        <w:rPr>
          <w:rFonts w:ascii="Constantia" w:eastAsia="Constantia" w:hAnsi="Constantia" w:cs="Constantia"/>
          <w:sz w:val="32"/>
          <w:szCs w:val="32"/>
        </w:rPr>
        <w:t>,</w:t>
      </w:r>
      <w:r>
        <w:rPr>
          <w:rFonts w:ascii="Constantia" w:eastAsia="Constantia" w:hAnsi="Constantia" w:cs="Constantia"/>
          <w:spacing w:val="1"/>
          <w:sz w:val="32"/>
          <w:szCs w:val="32"/>
        </w:rPr>
        <w:t>$</w:t>
      </w:r>
      <w:r>
        <w:rPr>
          <w:rFonts w:ascii="Constantia" w:eastAsia="Constantia" w:hAnsi="Constantia" w:cs="Constantia"/>
          <w:sz w:val="32"/>
          <w:szCs w:val="32"/>
        </w:rPr>
        <w:t xml:space="preserve">t6 </w:t>
      </w:r>
      <w:r>
        <w:rPr>
          <w:rFonts w:ascii="Constantia" w:eastAsia="Constantia" w:hAnsi="Constantia" w:cs="Constantia"/>
          <w:spacing w:val="67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spacing w:val="-2"/>
          <w:sz w:val="32"/>
          <w:szCs w:val="32"/>
        </w:rPr>
        <w:t>#</w:t>
      </w:r>
      <w:r>
        <w:rPr>
          <w:rFonts w:ascii="Constantia" w:eastAsia="Constantia" w:hAnsi="Constantia" w:cs="Constantia"/>
          <w:sz w:val="32"/>
          <w:szCs w:val="32"/>
        </w:rPr>
        <w:t>t</w:t>
      </w:r>
      <w:r>
        <w:rPr>
          <w:rFonts w:ascii="Constantia" w:eastAsia="Constantia" w:hAnsi="Constantia" w:cs="Constantia"/>
          <w:spacing w:val="1"/>
          <w:sz w:val="32"/>
          <w:szCs w:val="32"/>
        </w:rPr>
        <w:t>1</w:t>
      </w:r>
      <w:r>
        <w:rPr>
          <w:rFonts w:ascii="Constantia" w:eastAsia="Constantia" w:hAnsi="Constantia" w:cs="Constantia"/>
          <w:spacing w:val="-1"/>
          <w:sz w:val="32"/>
          <w:szCs w:val="32"/>
        </w:rPr>
        <w:t>=</w:t>
      </w:r>
      <w:r>
        <w:rPr>
          <w:rFonts w:ascii="Constantia" w:eastAsia="Constantia" w:hAnsi="Constantia" w:cs="Constantia"/>
          <w:sz w:val="32"/>
          <w:szCs w:val="32"/>
        </w:rPr>
        <w:t>t</w:t>
      </w:r>
      <w:r>
        <w:rPr>
          <w:rFonts w:ascii="Constantia" w:eastAsia="Constantia" w:hAnsi="Constantia" w:cs="Constantia"/>
          <w:spacing w:val="1"/>
          <w:sz w:val="32"/>
          <w:szCs w:val="32"/>
        </w:rPr>
        <w:t>1/</w:t>
      </w:r>
      <w:r>
        <w:rPr>
          <w:rFonts w:ascii="Constantia" w:eastAsia="Constantia" w:hAnsi="Constantia" w:cs="Constantia"/>
          <w:sz w:val="32"/>
          <w:szCs w:val="32"/>
        </w:rPr>
        <w:t>10</w:t>
      </w:r>
    </w:p>
    <w:p w:rsidR="00C77386" w:rsidRDefault="004B3236">
      <w:pPr>
        <w:spacing w:line="380" w:lineRule="exact"/>
        <w:ind w:left="340"/>
        <w:rPr>
          <w:rFonts w:ascii="Constantia" w:eastAsia="Constantia" w:hAnsi="Constantia" w:cs="Constantia"/>
          <w:sz w:val="32"/>
          <w:szCs w:val="32"/>
        </w:rPr>
      </w:pPr>
      <w:proofErr w:type="spellStart"/>
      <w:r>
        <w:rPr>
          <w:rFonts w:ascii="Constantia" w:eastAsia="Constantia" w:hAnsi="Constantia" w:cs="Constantia"/>
          <w:position w:val="1"/>
          <w:sz w:val="32"/>
          <w:szCs w:val="32"/>
        </w:rPr>
        <w:t>mul</w:t>
      </w:r>
      <w:proofErr w:type="spellEnd"/>
      <w:r>
        <w:rPr>
          <w:rFonts w:ascii="Constantia" w:eastAsia="Constantia" w:hAnsi="Constantia" w:cs="Constantia"/>
          <w:spacing w:val="-5"/>
          <w:position w:val="1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spacing w:val="2"/>
          <w:position w:val="1"/>
          <w:sz w:val="32"/>
          <w:szCs w:val="32"/>
        </w:rPr>
        <w:t>$</w:t>
      </w:r>
      <w:r>
        <w:rPr>
          <w:rFonts w:ascii="Constantia" w:eastAsia="Constantia" w:hAnsi="Constantia" w:cs="Constantia"/>
          <w:position w:val="1"/>
          <w:sz w:val="32"/>
          <w:szCs w:val="32"/>
        </w:rPr>
        <w:t>t3,</w:t>
      </w:r>
      <w:r>
        <w:rPr>
          <w:rFonts w:ascii="Constantia" w:eastAsia="Constantia" w:hAnsi="Constantia" w:cs="Constantia"/>
          <w:spacing w:val="1"/>
          <w:position w:val="1"/>
          <w:sz w:val="32"/>
          <w:szCs w:val="32"/>
        </w:rPr>
        <w:t>$</w:t>
      </w:r>
      <w:r>
        <w:rPr>
          <w:rFonts w:ascii="Constantia" w:eastAsia="Constantia" w:hAnsi="Constantia" w:cs="Constantia"/>
          <w:position w:val="1"/>
          <w:sz w:val="32"/>
          <w:szCs w:val="32"/>
        </w:rPr>
        <w:t>t</w:t>
      </w:r>
      <w:r>
        <w:rPr>
          <w:rFonts w:ascii="Constantia" w:eastAsia="Constantia" w:hAnsi="Constantia" w:cs="Constantia"/>
          <w:spacing w:val="1"/>
          <w:position w:val="1"/>
          <w:sz w:val="32"/>
          <w:szCs w:val="32"/>
        </w:rPr>
        <w:t>4</w:t>
      </w:r>
      <w:r>
        <w:rPr>
          <w:rFonts w:ascii="Constantia" w:eastAsia="Constantia" w:hAnsi="Constantia" w:cs="Constantia"/>
          <w:position w:val="1"/>
          <w:sz w:val="32"/>
          <w:szCs w:val="32"/>
        </w:rPr>
        <w:t>,</w:t>
      </w:r>
      <w:r>
        <w:rPr>
          <w:rFonts w:ascii="Constantia" w:eastAsia="Constantia" w:hAnsi="Constantia" w:cs="Constantia"/>
          <w:spacing w:val="1"/>
          <w:position w:val="1"/>
          <w:sz w:val="32"/>
          <w:szCs w:val="32"/>
        </w:rPr>
        <w:t>$</w:t>
      </w:r>
      <w:r>
        <w:rPr>
          <w:rFonts w:ascii="Constantia" w:eastAsia="Constantia" w:hAnsi="Constantia" w:cs="Constantia"/>
          <w:position w:val="1"/>
          <w:sz w:val="32"/>
          <w:szCs w:val="32"/>
        </w:rPr>
        <w:t xml:space="preserve">t7 </w:t>
      </w:r>
      <w:r>
        <w:rPr>
          <w:rFonts w:ascii="Constantia" w:eastAsia="Constantia" w:hAnsi="Constantia" w:cs="Constantia"/>
          <w:spacing w:val="62"/>
          <w:position w:val="1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spacing w:val="-1"/>
          <w:position w:val="1"/>
          <w:sz w:val="32"/>
          <w:szCs w:val="32"/>
        </w:rPr>
        <w:t>#</w:t>
      </w:r>
      <w:r>
        <w:rPr>
          <w:rFonts w:ascii="Constantia" w:eastAsia="Constantia" w:hAnsi="Constantia" w:cs="Constantia"/>
          <w:position w:val="1"/>
          <w:sz w:val="32"/>
          <w:szCs w:val="32"/>
        </w:rPr>
        <w:t>t3=3</w:t>
      </w:r>
      <w:r>
        <w:rPr>
          <w:rFonts w:ascii="Constantia" w:eastAsia="Constantia" w:hAnsi="Constantia" w:cs="Constantia"/>
          <w:spacing w:val="1"/>
          <w:position w:val="1"/>
          <w:sz w:val="32"/>
          <w:szCs w:val="32"/>
        </w:rPr>
        <w:t>*</w:t>
      </w:r>
      <w:r>
        <w:rPr>
          <w:rFonts w:ascii="Constantia" w:eastAsia="Constantia" w:hAnsi="Constantia" w:cs="Constantia"/>
          <w:position w:val="1"/>
          <w:sz w:val="32"/>
          <w:szCs w:val="32"/>
        </w:rPr>
        <w:t>t4</w:t>
      </w:r>
    </w:p>
    <w:p w:rsidR="00C77386" w:rsidRDefault="004B3236">
      <w:pPr>
        <w:spacing w:line="380" w:lineRule="exact"/>
        <w:ind w:left="333"/>
        <w:rPr>
          <w:rFonts w:ascii="Constantia" w:eastAsia="Constantia" w:hAnsi="Constantia" w:cs="Constantia"/>
          <w:sz w:val="32"/>
          <w:szCs w:val="32"/>
        </w:rPr>
      </w:pPr>
      <w:r>
        <w:rPr>
          <w:rFonts w:ascii="Constantia" w:eastAsia="Constantia" w:hAnsi="Constantia" w:cs="Constantia"/>
          <w:position w:val="1"/>
          <w:sz w:val="32"/>
          <w:szCs w:val="32"/>
        </w:rPr>
        <w:t>sub</w:t>
      </w:r>
      <w:r>
        <w:rPr>
          <w:rFonts w:ascii="Constantia" w:eastAsia="Constantia" w:hAnsi="Constantia" w:cs="Constantia"/>
          <w:spacing w:val="-13"/>
          <w:position w:val="1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position w:val="1"/>
          <w:sz w:val="32"/>
          <w:szCs w:val="32"/>
        </w:rPr>
        <w:t>$t</w:t>
      </w:r>
      <w:r>
        <w:rPr>
          <w:rFonts w:ascii="Constantia" w:eastAsia="Constantia" w:hAnsi="Constantia" w:cs="Constantia"/>
          <w:spacing w:val="1"/>
          <w:position w:val="1"/>
          <w:sz w:val="32"/>
          <w:szCs w:val="32"/>
        </w:rPr>
        <w:t>1</w:t>
      </w:r>
      <w:r>
        <w:rPr>
          <w:rFonts w:ascii="Constantia" w:eastAsia="Constantia" w:hAnsi="Constantia" w:cs="Constantia"/>
          <w:position w:val="1"/>
          <w:sz w:val="32"/>
          <w:szCs w:val="32"/>
        </w:rPr>
        <w:t>,$t</w:t>
      </w:r>
      <w:r>
        <w:rPr>
          <w:rFonts w:ascii="Constantia" w:eastAsia="Constantia" w:hAnsi="Constantia" w:cs="Constantia"/>
          <w:spacing w:val="1"/>
          <w:position w:val="1"/>
          <w:sz w:val="32"/>
          <w:szCs w:val="32"/>
        </w:rPr>
        <w:t>1</w:t>
      </w:r>
      <w:r>
        <w:rPr>
          <w:rFonts w:ascii="Constantia" w:eastAsia="Constantia" w:hAnsi="Constantia" w:cs="Constantia"/>
          <w:position w:val="1"/>
          <w:sz w:val="32"/>
          <w:szCs w:val="32"/>
        </w:rPr>
        <w:t xml:space="preserve">,$t3 </w:t>
      </w:r>
      <w:r>
        <w:rPr>
          <w:rFonts w:ascii="Constantia" w:eastAsia="Constantia" w:hAnsi="Constantia" w:cs="Constantia"/>
          <w:spacing w:val="74"/>
          <w:position w:val="1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spacing w:val="-1"/>
          <w:position w:val="1"/>
          <w:sz w:val="32"/>
          <w:szCs w:val="32"/>
        </w:rPr>
        <w:t>#</w:t>
      </w:r>
      <w:r>
        <w:rPr>
          <w:rFonts w:ascii="Constantia" w:eastAsia="Constantia" w:hAnsi="Constantia" w:cs="Constantia"/>
          <w:position w:val="1"/>
          <w:sz w:val="32"/>
          <w:szCs w:val="32"/>
        </w:rPr>
        <w:t>t1=t</w:t>
      </w:r>
      <w:r>
        <w:rPr>
          <w:rFonts w:ascii="Constantia" w:eastAsia="Constantia" w:hAnsi="Constantia" w:cs="Constantia"/>
          <w:spacing w:val="1"/>
          <w:position w:val="1"/>
          <w:sz w:val="32"/>
          <w:szCs w:val="32"/>
        </w:rPr>
        <w:t>1</w:t>
      </w:r>
      <w:r>
        <w:rPr>
          <w:rFonts w:ascii="Constantia" w:eastAsia="Constantia" w:hAnsi="Constantia" w:cs="Constantia"/>
          <w:position w:val="1"/>
          <w:sz w:val="32"/>
          <w:szCs w:val="32"/>
        </w:rPr>
        <w:t>-t3</w:t>
      </w:r>
    </w:p>
    <w:p w:rsidR="00C77386" w:rsidRDefault="00C77386">
      <w:pPr>
        <w:spacing w:before="7" w:line="160" w:lineRule="exact"/>
        <w:rPr>
          <w:sz w:val="17"/>
          <w:szCs w:val="17"/>
        </w:rPr>
      </w:pPr>
    </w:p>
    <w:p w:rsidR="00C77386" w:rsidRDefault="00C77386">
      <w:pPr>
        <w:spacing w:line="200" w:lineRule="exact"/>
      </w:pPr>
    </w:p>
    <w:p w:rsidR="00C77386" w:rsidRDefault="004B3236">
      <w:pPr>
        <w:ind w:left="258"/>
        <w:rPr>
          <w:rFonts w:ascii="Constantia" w:eastAsia="Constantia" w:hAnsi="Constantia" w:cs="Constantia"/>
          <w:sz w:val="32"/>
          <w:szCs w:val="32"/>
        </w:rPr>
        <w:sectPr w:rsidR="00C77386">
          <w:pgSz w:w="14400" w:h="10800" w:orient="landscape"/>
          <w:pgMar w:top="420" w:right="2060" w:bottom="0" w:left="2060" w:header="720" w:footer="720" w:gutter="0"/>
          <w:cols w:space="720"/>
        </w:sectPr>
      </w:pPr>
      <w:r>
        <w:rPr>
          <w:rFonts w:ascii="Constantia" w:eastAsia="Constantia" w:hAnsi="Constantia" w:cs="Constantia"/>
          <w:sz w:val="32"/>
          <w:szCs w:val="32"/>
        </w:rPr>
        <w:t>j</w:t>
      </w:r>
      <w:r>
        <w:rPr>
          <w:rFonts w:ascii="Constantia" w:eastAsia="Constantia" w:hAnsi="Constantia" w:cs="Constantia"/>
          <w:spacing w:val="-7"/>
          <w:sz w:val="32"/>
          <w:szCs w:val="32"/>
        </w:rPr>
        <w:t xml:space="preserve"> </w:t>
      </w:r>
      <w:r>
        <w:rPr>
          <w:rFonts w:ascii="Constantia" w:eastAsia="Constantia" w:hAnsi="Constantia" w:cs="Constantia"/>
          <w:spacing w:val="-3"/>
          <w:sz w:val="32"/>
          <w:szCs w:val="32"/>
        </w:rPr>
        <w:t>w</w:t>
      </w:r>
      <w:r>
        <w:rPr>
          <w:rFonts w:ascii="Constantia" w:eastAsia="Constantia" w:hAnsi="Constantia" w:cs="Constantia"/>
          <w:sz w:val="32"/>
          <w:szCs w:val="32"/>
        </w:rPr>
        <w:t>hile</w:t>
      </w:r>
    </w:p>
    <w:p w:rsidR="00C77386" w:rsidRDefault="00C77386">
      <w:pPr>
        <w:spacing w:before="50"/>
        <w:ind w:left="522"/>
        <w:rPr>
          <w:rFonts w:ascii="Constantia" w:eastAsia="Constantia" w:hAnsi="Constantia" w:cs="Constantia"/>
          <w:sz w:val="36"/>
          <w:szCs w:val="36"/>
        </w:rPr>
      </w:pPr>
      <w:r w:rsidRPr="00C77386">
        <w:lastRenderedPageBreak/>
        <w:pict>
          <v:group id="_x0000_s1041" style="position:absolute;left:0;text-align:left;margin-left:0;margin-top:0;width:10in;height:540pt;z-index:-251653632;mso-position-horizontal-relative:page;mso-position-vertical-relative:page" coordsize="14400,10800">
            <v:shape id="_x0000_s1044" type="#_x0000_t75" style="position:absolute;width:14400;height:10800">
              <v:imagedata r:id="rId8" o:title=""/>
            </v:shape>
            <v:shape id="_x0000_s1043" type="#_x0000_t75" style="position:absolute;left:-15;top:-11;width:14430;height:1640">
              <v:imagedata r:id="rId6" o:title=""/>
            </v:shape>
            <v:shape id="_x0000_s1042" type="#_x0000_t75" style="position:absolute;left:6900;top:-11;width:7500;height:956">
              <v:imagedata r:id="rId7" o:title=""/>
            </v:shape>
            <w10:wrap anchorx="page" anchory="page"/>
          </v:group>
        </w:pict>
      </w:r>
      <w:r w:rsidR="004B3236">
        <w:rPr>
          <w:rFonts w:ascii="Constantia" w:eastAsia="Constantia" w:hAnsi="Constantia" w:cs="Constantia"/>
          <w:sz w:val="36"/>
          <w:szCs w:val="36"/>
        </w:rPr>
        <w:t>exit:</w:t>
      </w:r>
    </w:p>
    <w:p w:rsidR="00C77386" w:rsidRDefault="004B3236">
      <w:pPr>
        <w:spacing w:line="420" w:lineRule="exact"/>
        <w:ind w:left="788"/>
        <w:rPr>
          <w:rFonts w:ascii="Constantia" w:eastAsia="Constantia" w:hAnsi="Constantia" w:cs="Constantia"/>
          <w:sz w:val="36"/>
          <w:szCs w:val="36"/>
        </w:rPr>
      </w:pPr>
      <w:proofErr w:type="spellStart"/>
      <w:r>
        <w:rPr>
          <w:rFonts w:ascii="Constantia" w:eastAsia="Constantia" w:hAnsi="Constantia" w:cs="Constantia"/>
          <w:spacing w:val="1"/>
          <w:position w:val="1"/>
          <w:sz w:val="36"/>
          <w:szCs w:val="36"/>
        </w:rPr>
        <w:t>b</w:t>
      </w:r>
      <w:r>
        <w:rPr>
          <w:rFonts w:ascii="Constantia" w:eastAsia="Constantia" w:hAnsi="Constantia" w:cs="Constantia"/>
          <w:position w:val="1"/>
          <w:sz w:val="36"/>
          <w:szCs w:val="36"/>
        </w:rPr>
        <w:t>eq</w:t>
      </w:r>
      <w:proofErr w:type="spellEnd"/>
      <w:r>
        <w:rPr>
          <w:rFonts w:ascii="Constantia" w:eastAsia="Constantia" w:hAnsi="Constantia" w:cs="Constantia"/>
          <w:spacing w:val="-5"/>
          <w:position w:val="1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position w:val="1"/>
          <w:sz w:val="36"/>
          <w:szCs w:val="36"/>
        </w:rPr>
        <w:t>$t1,0</w:t>
      </w:r>
      <w:r>
        <w:rPr>
          <w:rFonts w:ascii="Constantia" w:eastAsia="Constantia" w:hAnsi="Constantia" w:cs="Constantia"/>
          <w:spacing w:val="-1"/>
          <w:position w:val="1"/>
          <w:sz w:val="36"/>
          <w:szCs w:val="36"/>
        </w:rPr>
        <w:t>,</w:t>
      </w:r>
      <w:r>
        <w:rPr>
          <w:rFonts w:ascii="Constantia" w:eastAsia="Constantia" w:hAnsi="Constantia" w:cs="Constantia"/>
          <w:position w:val="1"/>
          <w:sz w:val="36"/>
          <w:szCs w:val="36"/>
        </w:rPr>
        <w:t>d</w:t>
      </w:r>
      <w:r>
        <w:rPr>
          <w:rFonts w:ascii="Constantia" w:eastAsia="Constantia" w:hAnsi="Constantia" w:cs="Constantia"/>
          <w:spacing w:val="-4"/>
          <w:position w:val="1"/>
          <w:sz w:val="36"/>
          <w:szCs w:val="36"/>
        </w:rPr>
        <w:t>i</w:t>
      </w:r>
      <w:r>
        <w:rPr>
          <w:rFonts w:ascii="Constantia" w:eastAsia="Constantia" w:hAnsi="Constantia" w:cs="Constantia"/>
          <w:position w:val="1"/>
          <w:sz w:val="36"/>
          <w:szCs w:val="36"/>
        </w:rPr>
        <w:t>v</w:t>
      </w:r>
      <w:r>
        <w:rPr>
          <w:rFonts w:ascii="Constantia" w:eastAsia="Constantia" w:hAnsi="Constantia" w:cs="Constantia"/>
          <w:spacing w:val="-2"/>
          <w:position w:val="1"/>
          <w:sz w:val="36"/>
          <w:szCs w:val="36"/>
        </w:rPr>
        <w:t>i</w:t>
      </w:r>
      <w:r>
        <w:rPr>
          <w:rFonts w:ascii="Constantia" w:eastAsia="Constantia" w:hAnsi="Constantia" w:cs="Constantia"/>
          <w:position w:val="1"/>
          <w:sz w:val="36"/>
          <w:szCs w:val="36"/>
        </w:rPr>
        <w:t>sible</w:t>
      </w:r>
    </w:p>
    <w:p w:rsidR="00C77386" w:rsidRDefault="004B3236">
      <w:pPr>
        <w:spacing w:line="420" w:lineRule="exact"/>
        <w:ind w:left="788"/>
        <w:rPr>
          <w:rFonts w:ascii="Constantia" w:eastAsia="Constantia" w:hAnsi="Constantia" w:cs="Constantia"/>
          <w:sz w:val="36"/>
          <w:szCs w:val="36"/>
        </w:rPr>
      </w:pPr>
      <w:proofErr w:type="spellStart"/>
      <w:r>
        <w:rPr>
          <w:rFonts w:ascii="Constantia" w:eastAsia="Constantia" w:hAnsi="Constantia" w:cs="Constantia"/>
          <w:spacing w:val="1"/>
          <w:position w:val="1"/>
          <w:sz w:val="36"/>
          <w:szCs w:val="36"/>
        </w:rPr>
        <w:t>b</w:t>
      </w:r>
      <w:r>
        <w:rPr>
          <w:rFonts w:ascii="Constantia" w:eastAsia="Constantia" w:hAnsi="Constantia" w:cs="Constantia"/>
          <w:position w:val="1"/>
          <w:sz w:val="36"/>
          <w:szCs w:val="36"/>
        </w:rPr>
        <w:t>ne</w:t>
      </w:r>
      <w:proofErr w:type="spellEnd"/>
      <w:r>
        <w:rPr>
          <w:rFonts w:ascii="Constantia" w:eastAsia="Constantia" w:hAnsi="Constantia" w:cs="Constantia"/>
          <w:spacing w:val="-8"/>
          <w:position w:val="1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position w:val="1"/>
          <w:sz w:val="36"/>
          <w:szCs w:val="36"/>
        </w:rPr>
        <w:t>$t1,0</w:t>
      </w:r>
      <w:r>
        <w:rPr>
          <w:rFonts w:ascii="Constantia" w:eastAsia="Constantia" w:hAnsi="Constantia" w:cs="Constantia"/>
          <w:spacing w:val="-1"/>
          <w:position w:val="1"/>
          <w:sz w:val="36"/>
          <w:szCs w:val="36"/>
        </w:rPr>
        <w:t>,</w:t>
      </w:r>
      <w:r>
        <w:rPr>
          <w:rFonts w:ascii="Constantia" w:eastAsia="Constantia" w:hAnsi="Constantia" w:cs="Constantia"/>
          <w:position w:val="1"/>
          <w:sz w:val="36"/>
          <w:szCs w:val="36"/>
        </w:rPr>
        <w:t>n</w:t>
      </w:r>
      <w:r>
        <w:rPr>
          <w:rFonts w:ascii="Constantia" w:eastAsia="Constantia" w:hAnsi="Constantia" w:cs="Constantia"/>
          <w:spacing w:val="-1"/>
          <w:position w:val="1"/>
          <w:sz w:val="36"/>
          <w:szCs w:val="36"/>
        </w:rPr>
        <w:t>o</w:t>
      </w:r>
      <w:r>
        <w:rPr>
          <w:rFonts w:ascii="Constantia" w:eastAsia="Constantia" w:hAnsi="Constantia" w:cs="Constantia"/>
          <w:spacing w:val="-5"/>
          <w:position w:val="1"/>
          <w:sz w:val="36"/>
          <w:szCs w:val="36"/>
        </w:rPr>
        <w:t>t</w:t>
      </w:r>
      <w:r>
        <w:rPr>
          <w:rFonts w:ascii="Constantia" w:eastAsia="Constantia" w:hAnsi="Constantia" w:cs="Constantia"/>
          <w:position w:val="1"/>
          <w:sz w:val="36"/>
          <w:szCs w:val="36"/>
        </w:rPr>
        <w:t>d</w:t>
      </w:r>
      <w:r>
        <w:rPr>
          <w:rFonts w:ascii="Constantia" w:eastAsia="Constantia" w:hAnsi="Constantia" w:cs="Constantia"/>
          <w:spacing w:val="-4"/>
          <w:position w:val="1"/>
          <w:sz w:val="36"/>
          <w:szCs w:val="36"/>
        </w:rPr>
        <w:t>i</w:t>
      </w:r>
      <w:r>
        <w:rPr>
          <w:rFonts w:ascii="Constantia" w:eastAsia="Constantia" w:hAnsi="Constantia" w:cs="Constantia"/>
          <w:position w:val="1"/>
          <w:sz w:val="36"/>
          <w:szCs w:val="36"/>
        </w:rPr>
        <w:t>v</w:t>
      </w:r>
      <w:r>
        <w:rPr>
          <w:rFonts w:ascii="Constantia" w:eastAsia="Constantia" w:hAnsi="Constantia" w:cs="Constantia"/>
          <w:spacing w:val="-2"/>
          <w:position w:val="1"/>
          <w:sz w:val="36"/>
          <w:szCs w:val="36"/>
        </w:rPr>
        <w:t>i</w:t>
      </w:r>
      <w:r>
        <w:rPr>
          <w:rFonts w:ascii="Constantia" w:eastAsia="Constantia" w:hAnsi="Constantia" w:cs="Constantia"/>
          <w:position w:val="1"/>
          <w:sz w:val="36"/>
          <w:szCs w:val="36"/>
        </w:rPr>
        <w:t>sible</w:t>
      </w:r>
    </w:p>
    <w:p w:rsidR="00C77386" w:rsidRDefault="00C77386">
      <w:pPr>
        <w:spacing w:line="200" w:lineRule="exact"/>
      </w:pPr>
    </w:p>
    <w:p w:rsidR="00C77386" w:rsidRDefault="00C77386">
      <w:pPr>
        <w:spacing w:before="5" w:line="220" w:lineRule="exact"/>
        <w:rPr>
          <w:sz w:val="22"/>
          <w:szCs w:val="22"/>
        </w:rPr>
      </w:pPr>
    </w:p>
    <w:p w:rsidR="00C77386" w:rsidRDefault="004B3236">
      <w:pPr>
        <w:ind w:left="700"/>
        <w:rPr>
          <w:rFonts w:ascii="Constantia" w:eastAsia="Constantia" w:hAnsi="Constantia" w:cs="Constantia"/>
          <w:sz w:val="36"/>
          <w:szCs w:val="36"/>
        </w:rPr>
      </w:pPr>
      <w:proofErr w:type="spellStart"/>
      <w:r>
        <w:rPr>
          <w:rFonts w:ascii="Constantia" w:eastAsia="Constantia" w:hAnsi="Constantia" w:cs="Constantia"/>
          <w:sz w:val="36"/>
          <w:szCs w:val="36"/>
        </w:rPr>
        <w:t>n</w:t>
      </w:r>
      <w:r>
        <w:rPr>
          <w:rFonts w:ascii="Constantia" w:eastAsia="Constantia" w:hAnsi="Constantia" w:cs="Constantia"/>
          <w:spacing w:val="-1"/>
          <w:sz w:val="36"/>
          <w:szCs w:val="36"/>
        </w:rPr>
        <w:t>o</w:t>
      </w:r>
      <w:r>
        <w:rPr>
          <w:rFonts w:ascii="Constantia" w:eastAsia="Constantia" w:hAnsi="Constantia" w:cs="Constantia"/>
          <w:spacing w:val="-5"/>
          <w:sz w:val="36"/>
          <w:szCs w:val="36"/>
        </w:rPr>
        <w:t>t</w:t>
      </w:r>
      <w:r>
        <w:rPr>
          <w:rFonts w:ascii="Constantia" w:eastAsia="Constantia" w:hAnsi="Constantia" w:cs="Constantia"/>
          <w:sz w:val="36"/>
          <w:szCs w:val="36"/>
        </w:rPr>
        <w:t>d</w:t>
      </w:r>
      <w:r>
        <w:rPr>
          <w:rFonts w:ascii="Constantia" w:eastAsia="Constantia" w:hAnsi="Constantia" w:cs="Constantia"/>
          <w:spacing w:val="-4"/>
          <w:sz w:val="36"/>
          <w:szCs w:val="36"/>
        </w:rPr>
        <w:t>i</w:t>
      </w:r>
      <w:r>
        <w:rPr>
          <w:rFonts w:ascii="Constantia" w:eastAsia="Constantia" w:hAnsi="Constantia" w:cs="Constantia"/>
          <w:sz w:val="36"/>
          <w:szCs w:val="36"/>
        </w:rPr>
        <w:t>v</w:t>
      </w:r>
      <w:r>
        <w:rPr>
          <w:rFonts w:ascii="Constantia" w:eastAsia="Constantia" w:hAnsi="Constantia" w:cs="Constantia"/>
          <w:spacing w:val="-2"/>
          <w:sz w:val="36"/>
          <w:szCs w:val="36"/>
        </w:rPr>
        <w:t>i</w:t>
      </w:r>
      <w:r>
        <w:rPr>
          <w:rFonts w:ascii="Constantia" w:eastAsia="Constantia" w:hAnsi="Constantia" w:cs="Constantia"/>
          <w:sz w:val="36"/>
          <w:szCs w:val="36"/>
        </w:rPr>
        <w:t>sibl</w:t>
      </w:r>
      <w:r>
        <w:rPr>
          <w:rFonts w:ascii="Constantia" w:eastAsia="Constantia" w:hAnsi="Constantia" w:cs="Constantia"/>
          <w:spacing w:val="1"/>
          <w:sz w:val="36"/>
          <w:szCs w:val="36"/>
        </w:rPr>
        <w:t>e</w:t>
      </w:r>
      <w:proofErr w:type="spellEnd"/>
      <w:r>
        <w:rPr>
          <w:rFonts w:ascii="Constantia" w:eastAsia="Constantia" w:hAnsi="Constantia" w:cs="Constantia"/>
          <w:sz w:val="36"/>
          <w:szCs w:val="36"/>
        </w:rPr>
        <w:t>:</w:t>
      </w:r>
    </w:p>
    <w:p w:rsidR="00C77386" w:rsidRDefault="004B3236">
      <w:pPr>
        <w:spacing w:line="420" w:lineRule="exact"/>
        <w:ind w:left="1060"/>
        <w:rPr>
          <w:rFonts w:ascii="Constantia" w:eastAsia="Constantia" w:hAnsi="Constantia" w:cs="Constantia"/>
          <w:sz w:val="36"/>
          <w:szCs w:val="36"/>
        </w:rPr>
      </w:pPr>
      <w:proofErr w:type="spellStart"/>
      <w:r>
        <w:rPr>
          <w:rFonts w:ascii="Constantia" w:eastAsia="Constantia" w:hAnsi="Constantia" w:cs="Constantia"/>
          <w:position w:val="1"/>
          <w:sz w:val="36"/>
          <w:szCs w:val="36"/>
        </w:rPr>
        <w:t>li</w:t>
      </w:r>
      <w:proofErr w:type="spellEnd"/>
      <w:r>
        <w:rPr>
          <w:rFonts w:ascii="Constantia" w:eastAsia="Constantia" w:hAnsi="Constantia" w:cs="Constantia"/>
          <w:position w:val="1"/>
          <w:sz w:val="36"/>
          <w:szCs w:val="36"/>
        </w:rPr>
        <w:t xml:space="preserve"> $v0</w:t>
      </w:r>
      <w:r>
        <w:rPr>
          <w:rFonts w:ascii="Constantia" w:eastAsia="Constantia" w:hAnsi="Constantia" w:cs="Constantia"/>
          <w:spacing w:val="-2"/>
          <w:position w:val="1"/>
          <w:sz w:val="36"/>
          <w:szCs w:val="36"/>
        </w:rPr>
        <w:t>,</w:t>
      </w:r>
      <w:r>
        <w:rPr>
          <w:rFonts w:ascii="Constantia" w:eastAsia="Constantia" w:hAnsi="Constantia" w:cs="Constantia"/>
          <w:position w:val="1"/>
          <w:sz w:val="36"/>
          <w:szCs w:val="36"/>
        </w:rPr>
        <w:t>4</w:t>
      </w:r>
    </w:p>
    <w:p w:rsidR="00C77386" w:rsidRDefault="004B3236">
      <w:pPr>
        <w:spacing w:line="420" w:lineRule="exact"/>
        <w:ind w:left="1060"/>
        <w:rPr>
          <w:rFonts w:ascii="Constantia" w:eastAsia="Constantia" w:hAnsi="Constantia" w:cs="Constantia"/>
          <w:sz w:val="36"/>
          <w:szCs w:val="36"/>
        </w:rPr>
      </w:pPr>
      <w:r>
        <w:rPr>
          <w:rFonts w:ascii="Constantia" w:eastAsia="Constantia" w:hAnsi="Constantia" w:cs="Constantia"/>
          <w:position w:val="1"/>
          <w:sz w:val="36"/>
          <w:szCs w:val="36"/>
        </w:rPr>
        <w:t>la</w:t>
      </w:r>
      <w:r>
        <w:rPr>
          <w:rFonts w:ascii="Constantia" w:eastAsia="Constantia" w:hAnsi="Constantia" w:cs="Constantia"/>
          <w:spacing w:val="-11"/>
          <w:position w:val="1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position w:val="1"/>
          <w:sz w:val="36"/>
          <w:szCs w:val="36"/>
        </w:rPr>
        <w:t>$a0,mes</w:t>
      </w:r>
      <w:r>
        <w:rPr>
          <w:rFonts w:ascii="Constantia" w:eastAsia="Constantia" w:hAnsi="Constantia" w:cs="Constantia"/>
          <w:spacing w:val="1"/>
          <w:position w:val="1"/>
          <w:sz w:val="36"/>
          <w:szCs w:val="36"/>
        </w:rPr>
        <w:t>s</w:t>
      </w:r>
      <w:r>
        <w:rPr>
          <w:rFonts w:ascii="Constantia" w:eastAsia="Constantia" w:hAnsi="Constantia" w:cs="Constantia"/>
          <w:position w:val="1"/>
          <w:sz w:val="36"/>
          <w:szCs w:val="36"/>
        </w:rPr>
        <w:t>a</w:t>
      </w:r>
      <w:r>
        <w:rPr>
          <w:rFonts w:ascii="Constantia" w:eastAsia="Constantia" w:hAnsi="Constantia" w:cs="Constantia"/>
          <w:spacing w:val="-10"/>
          <w:position w:val="1"/>
          <w:sz w:val="36"/>
          <w:szCs w:val="36"/>
        </w:rPr>
        <w:t>g</w:t>
      </w:r>
      <w:r>
        <w:rPr>
          <w:rFonts w:ascii="Constantia" w:eastAsia="Constantia" w:hAnsi="Constantia" w:cs="Constantia"/>
          <w:position w:val="1"/>
          <w:sz w:val="36"/>
          <w:szCs w:val="36"/>
        </w:rPr>
        <w:t>e2</w:t>
      </w:r>
    </w:p>
    <w:p w:rsidR="00C77386" w:rsidRDefault="004B3236">
      <w:pPr>
        <w:spacing w:line="420" w:lineRule="exact"/>
        <w:ind w:left="1052"/>
        <w:rPr>
          <w:rFonts w:ascii="Constantia" w:eastAsia="Constantia" w:hAnsi="Constantia" w:cs="Constantia"/>
          <w:sz w:val="36"/>
          <w:szCs w:val="36"/>
        </w:rPr>
      </w:pPr>
      <w:proofErr w:type="spellStart"/>
      <w:r>
        <w:rPr>
          <w:rFonts w:ascii="Constantia" w:eastAsia="Constantia" w:hAnsi="Constantia" w:cs="Constantia"/>
          <w:position w:val="1"/>
          <w:sz w:val="36"/>
          <w:szCs w:val="36"/>
        </w:rPr>
        <w:t>s</w:t>
      </w:r>
      <w:r>
        <w:rPr>
          <w:rFonts w:ascii="Constantia" w:eastAsia="Constantia" w:hAnsi="Constantia" w:cs="Constantia"/>
          <w:spacing w:val="-3"/>
          <w:position w:val="1"/>
          <w:sz w:val="36"/>
          <w:szCs w:val="36"/>
        </w:rPr>
        <w:t>y</w:t>
      </w:r>
      <w:r>
        <w:rPr>
          <w:rFonts w:ascii="Constantia" w:eastAsia="Constantia" w:hAnsi="Constantia" w:cs="Constantia"/>
          <w:position w:val="1"/>
          <w:sz w:val="36"/>
          <w:szCs w:val="36"/>
        </w:rPr>
        <w:t>scall</w:t>
      </w:r>
      <w:proofErr w:type="spellEnd"/>
    </w:p>
    <w:p w:rsidR="00C77386" w:rsidRDefault="00C77386">
      <w:pPr>
        <w:spacing w:line="200" w:lineRule="exact"/>
      </w:pPr>
    </w:p>
    <w:p w:rsidR="00C77386" w:rsidRDefault="00C77386">
      <w:pPr>
        <w:spacing w:before="2" w:line="220" w:lineRule="exact"/>
        <w:rPr>
          <w:sz w:val="22"/>
          <w:szCs w:val="22"/>
        </w:rPr>
      </w:pPr>
    </w:p>
    <w:p w:rsidR="00C77386" w:rsidRDefault="004B3236">
      <w:pPr>
        <w:spacing w:line="420" w:lineRule="exact"/>
        <w:ind w:left="1052" w:right="7938" w:firstLine="7"/>
        <w:rPr>
          <w:rFonts w:ascii="Constantia" w:eastAsia="Constantia" w:hAnsi="Constantia" w:cs="Constantia"/>
          <w:sz w:val="36"/>
          <w:szCs w:val="36"/>
        </w:rPr>
      </w:pPr>
      <w:proofErr w:type="spellStart"/>
      <w:r>
        <w:rPr>
          <w:rFonts w:ascii="Constantia" w:eastAsia="Constantia" w:hAnsi="Constantia" w:cs="Constantia"/>
          <w:sz w:val="36"/>
          <w:szCs w:val="36"/>
        </w:rPr>
        <w:t>li</w:t>
      </w:r>
      <w:proofErr w:type="spellEnd"/>
      <w:r>
        <w:rPr>
          <w:rFonts w:ascii="Constantia" w:eastAsia="Constantia" w:hAnsi="Constantia" w:cs="Constantia"/>
          <w:sz w:val="36"/>
          <w:szCs w:val="36"/>
        </w:rPr>
        <w:t xml:space="preserve"> $v0</w:t>
      </w:r>
      <w:r>
        <w:rPr>
          <w:rFonts w:ascii="Constantia" w:eastAsia="Constantia" w:hAnsi="Constantia" w:cs="Constantia"/>
          <w:spacing w:val="-2"/>
          <w:sz w:val="36"/>
          <w:szCs w:val="36"/>
        </w:rPr>
        <w:t>,</w:t>
      </w:r>
      <w:r>
        <w:rPr>
          <w:rFonts w:ascii="Constantia" w:eastAsia="Constantia" w:hAnsi="Constantia" w:cs="Constantia"/>
          <w:sz w:val="36"/>
          <w:szCs w:val="36"/>
        </w:rPr>
        <w:t xml:space="preserve">10 </w:t>
      </w:r>
      <w:proofErr w:type="spellStart"/>
      <w:r>
        <w:rPr>
          <w:rFonts w:ascii="Constantia" w:eastAsia="Constantia" w:hAnsi="Constantia" w:cs="Constantia"/>
          <w:sz w:val="36"/>
          <w:szCs w:val="36"/>
        </w:rPr>
        <w:t>s</w:t>
      </w:r>
      <w:r>
        <w:rPr>
          <w:rFonts w:ascii="Constantia" w:eastAsia="Constantia" w:hAnsi="Constantia" w:cs="Constantia"/>
          <w:spacing w:val="-2"/>
          <w:sz w:val="36"/>
          <w:szCs w:val="36"/>
        </w:rPr>
        <w:t>y</w:t>
      </w:r>
      <w:r>
        <w:rPr>
          <w:rFonts w:ascii="Constantia" w:eastAsia="Constantia" w:hAnsi="Constantia" w:cs="Constantia"/>
          <w:sz w:val="36"/>
          <w:szCs w:val="36"/>
        </w:rPr>
        <w:t>scall</w:t>
      </w:r>
      <w:proofErr w:type="spellEnd"/>
    </w:p>
    <w:p w:rsidR="00C77386" w:rsidRDefault="00C77386">
      <w:pPr>
        <w:spacing w:line="200" w:lineRule="exact"/>
      </w:pPr>
    </w:p>
    <w:p w:rsidR="00C77386" w:rsidRDefault="00C77386">
      <w:pPr>
        <w:spacing w:line="200" w:lineRule="exact"/>
      </w:pPr>
    </w:p>
    <w:p w:rsidR="00C77386" w:rsidRDefault="00C77386">
      <w:pPr>
        <w:spacing w:line="200" w:lineRule="exact"/>
      </w:pPr>
    </w:p>
    <w:p w:rsidR="00C77386" w:rsidRDefault="00C77386">
      <w:pPr>
        <w:spacing w:before="7" w:line="260" w:lineRule="exact"/>
        <w:rPr>
          <w:sz w:val="26"/>
          <w:szCs w:val="26"/>
        </w:rPr>
      </w:pPr>
    </w:p>
    <w:p w:rsidR="00C77386" w:rsidRDefault="004B3236">
      <w:pPr>
        <w:ind w:left="690"/>
        <w:rPr>
          <w:rFonts w:ascii="Constantia" w:eastAsia="Constantia" w:hAnsi="Constantia" w:cs="Constantia"/>
          <w:sz w:val="36"/>
          <w:szCs w:val="36"/>
        </w:rPr>
      </w:pPr>
      <w:r>
        <w:rPr>
          <w:rFonts w:ascii="Constantia" w:eastAsia="Constantia" w:hAnsi="Constantia" w:cs="Constantia"/>
          <w:sz w:val="36"/>
          <w:szCs w:val="36"/>
        </w:rPr>
        <w:t>d</w:t>
      </w:r>
      <w:r>
        <w:rPr>
          <w:rFonts w:ascii="Constantia" w:eastAsia="Constantia" w:hAnsi="Constantia" w:cs="Constantia"/>
          <w:spacing w:val="-4"/>
          <w:sz w:val="36"/>
          <w:szCs w:val="36"/>
        </w:rPr>
        <w:t>i</w:t>
      </w:r>
      <w:r>
        <w:rPr>
          <w:rFonts w:ascii="Constantia" w:eastAsia="Constantia" w:hAnsi="Constantia" w:cs="Constantia"/>
          <w:sz w:val="36"/>
          <w:szCs w:val="36"/>
        </w:rPr>
        <w:t>v</w:t>
      </w:r>
      <w:r>
        <w:rPr>
          <w:rFonts w:ascii="Constantia" w:eastAsia="Constantia" w:hAnsi="Constantia" w:cs="Constantia"/>
          <w:spacing w:val="-2"/>
          <w:sz w:val="36"/>
          <w:szCs w:val="36"/>
        </w:rPr>
        <w:t>i</w:t>
      </w:r>
      <w:r>
        <w:rPr>
          <w:rFonts w:ascii="Constantia" w:eastAsia="Constantia" w:hAnsi="Constantia" w:cs="Constantia"/>
          <w:sz w:val="36"/>
          <w:szCs w:val="36"/>
        </w:rPr>
        <w:t>sible:</w:t>
      </w:r>
    </w:p>
    <w:p w:rsidR="00C77386" w:rsidRDefault="004B3236">
      <w:pPr>
        <w:spacing w:line="420" w:lineRule="exact"/>
        <w:ind w:left="1060"/>
        <w:rPr>
          <w:rFonts w:ascii="Constantia" w:eastAsia="Constantia" w:hAnsi="Constantia" w:cs="Constantia"/>
          <w:sz w:val="36"/>
          <w:szCs w:val="36"/>
        </w:rPr>
      </w:pPr>
      <w:proofErr w:type="spellStart"/>
      <w:r>
        <w:rPr>
          <w:rFonts w:ascii="Constantia" w:eastAsia="Constantia" w:hAnsi="Constantia" w:cs="Constantia"/>
          <w:position w:val="1"/>
          <w:sz w:val="36"/>
          <w:szCs w:val="36"/>
        </w:rPr>
        <w:t>li</w:t>
      </w:r>
      <w:proofErr w:type="spellEnd"/>
      <w:r>
        <w:rPr>
          <w:rFonts w:ascii="Constantia" w:eastAsia="Constantia" w:hAnsi="Constantia" w:cs="Constantia"/>
          <w:position w:val="1"/>
          <w:sz w:val="36"/>
          <w:szCs w:val="36"/>
        </w:rPr>
        <w:t xml:space="preserve"> $v0</w:t>
      </w:r>
      <w:r>
        <w:rPr>
          <w:rFonts w:ascii="Constantia" w:eastAsia="Constantia" w:hAnsi="Constantia" w:cs="Constantia"/>
          <w:spacing w:val="-2"/>
          <w:position w:val="1"/>
          <w:sz w:val="36"/>
          <w:szCs w:val="36"/>
        </w:rPr>
        <w:t>,</w:t>
      </w:r>
      <w:r>
        <w:rPr>
          <w:rFonts w:ascii="Constantia" w:eastAsia="Constantia" w:hAnsi="Constantia" w:cs="Constantia"/>
          <w:position w:val="1"/>
          <w:sz w:val="36"/>
          <w:szCs w:val="36"/>
        </w:rPr>
        <w:t>4</w:t>
      </w:r>
    </w:p>
    <w:p w:rsidR="00C77386" w:rsidRDefault="004B3236">
      <w:pPr>
        <w:spacing w:line="420" w:lineRule="exact"/>
        <w:ind w:left="1060"/>
        <w:rPr>
          <w:rFonts w:ascii="Constantia" w:eastAsia="Constantia" w:hAnsi="Constantia" w:cs="Constantia"/>
          <w:sz w:val="36"/>
          <w:szCs w:val="36"/>
        </w:rPr>
      </w:pPr>
      <w:r>
        <w:rPr>
          <w:rFonts w:ascii="Constantia" w:eastAsia="Constantia" w:hAnsi="Constantia" w:cs="Constantia"/>
          <w:position w:val="1"/>
          <w:sz w:val="36"/>
          <w:szCs w:val="36"/>
        </w:rPr>
        <w:t>la</w:t>
      </w:r>
      <w:r>
        <w:rPr>
          <w:rFonts w:ascii="Constantia" w:eastAsia="Constantia" w:hAnsi="Constantia" w:cs="Constantia"/>
          <w:spacing w:val="-11"/>
          <w:position w:val="1"/>
          <w:sz w:val="36"/>
          <w:szCs w:val="36"/>
        </w:rPr>
        <w:t xml:space="preserve"> </w:t>
      </w:r>
      <w:r>
        <w:rPr>
          <w:rFonts w:ascii="Constantia" w:eastAsia="Constantia" w:hAnsi="Constantia" w:cs="Constantia"/>
          <w:position w:val="1"/>
          <w:sz w:val="36"/>
          <w:szCs w:val="36"/>
        </w:rPr>
        <w:t>$a0,mes</w:t>
      </w:r>
      <w:r>
        <w:rPr>
          <w:rFonts w:ascii="Constantia" w:eastAsia="Constantia" w:hAnsi="Constantia" w:cs="Constantia"/>
          <w:spacing w:val="1"/>
          <w:position w:val="1"/>
          <w:sz w:val="36"/>
          <w:szCs w:val="36"/>
        </w:rPr>
        <w:t>s</w:t>
      </w:r>
      <w:r>
        <w:rPr>
          <w:rFonts w:ascii="Constantia" w:eastAsia="Constantia" w:hAnsi="Constantia" w:cs="Constantia"/>
          <w:position w:val="1"/>
          <w:sz w:val="36"/>
          <w:szCs w:val="36"/>
        </w:rPr>
        <w:t>a</w:t>
      </w:r>
      <w:r>
        <w:rPr>
          <w:rFonts w:ascii="Constantia" w:eastAsia="Constantia" w:hAnsi="Constantia" w:cs="Constantia"/>
          <w:spacing w:val="-10"/>
          <w:position w:val="1"/>
          <w:sz w:val="36"/>
          <w:szCs w:val="36"/>
        </w:rPr>
        <w:t>g</w:t>
      </w:r>
      <w:r>
        <w:rPr>
          <w:rFonts w:ascii="Constantia" w:eastAsia="Constantia" w:hAnsi="Constantia" w:cs="Constantia"/>
          <w:position w:val="1"/>
          <w:sz w:val="36"/>
          <w:szCs w:val="36"/>
        </w:rPr>
        <w:t>e1</w:t>
      </w:r>
    </w:p>
    <w:p w:rsidR="00C77386" w:rsidRDefault="004B3236">
      <w:pPr>
        <w:spacing w:line="420" w:lineRule="exact"/>
        <w:ind w:left="1052"/>
        <w:rPr>
          <w:rFonts w:ascii="Constantia" w:eastAsia="Constantia" w:hAnsi="Constantia" w:cs="Constantia"/>
          <w:sz w:val="36"/>
          <w:szCs w:val="36"/>
        </w:rPr>
      </w:pPr>
      <w:proofErr w:type="spellStart"/>
      <w:r>
        <w:rPr>
          <w:rFonts w:ascii="Constantia" w:eastAsia="Constantia" w:hAnsi="Constantia" w:cs="Constantia"/>
          <w:position w:val="1"/>
          <w:sz w:val="36"/>
          <w:szCs w:val="36"/>
        </w:rPr>
        <w:t>s</w:t>
      </w:r>
      <w:r>
        <w:rPr>
          <w:rFonts w:ascii="Constantia" w:eastAsia="Constantia" w:hAnsi="Constantia" w:cs="Constantia"/>
          <w:spacing w:val="-2"/>
          <w:position w:val="1"/>
          <w:sz w:val="36"/>
          <w:szCs w:val="36"/>
        </w:rPr>
        <w:t>y</w:t>
      </w:r>
      <w:r>
        <w:rPr>
          <w:rFonts w:ascii="Constantia" w:eastAsia="Constantia" w:hAnsi="Constantia" w:cs="Constantia"/>
          <w:position w:val="1"/>
          <w:sz w:val="36"/>
          <w:szCs w:val="36"/>
        </w:rPr>
        <w:t>scall</w:t>
      </w:r>
      <w:proofErr w:type="spellEnd"/>
    </w:p>
    <w:p w:rsidR="00C77386" w:rsidRDefault="00C77386">
      <w:pPr>
        <w:spacing w:line="200" w:lineRule="exact"/>
      </w:pPr>
    </w:p>
    <w:p w:rsidR="00C77386" w:rsidRDefault="00C77386">
      <w:pPr>
        <w:spacing w:before="2" w:line="220" w:lineRule="exact"/>
        <w:rPr>
          <w:sz w:val="22"/>
          <w:szCs w:val="22"/>
        </w:rPr>
      </w:pPr>
    </w:p>
    <w:p w:rsidR="00C77386" w:rsidRDefault="004B3236">
      <w:pPr>
        <w:spacing w:line="420" w:lineRule="exact"/>
        <w:ind w:left="1052" w:right="7938" w:firstLine="7"/>
        <w:rPr>
          <w:rFonts w:ascii="Constantia" w:eastAsia="Constantia" w:hAnsi="Constantia" w:cs="Constantia"/>
          <w:sz w:val="36"/>
          <w:szCs w:val="36"/>
        </w:rPr>
        <w:sectPr w:rsidR="00C77386">
          <w:pgSz w:w="14400" w:h="10800" w:orient="landscape"/>
          <w:pgMar w:top="980" w:right="2060" w:bottom="280" w:left="2060" w:header="720" w:footer="720" w:gutter="0"/>
          <w:cols w:space="720"/>
        </w:sectPr>
      </w:pPr>
      <w:proofErr w:type="spellStart"/>
      <w:r>
        <w:rPr>
          <w:rFonts w:ascii="Constantia" w:eastAsia="Constantia" w:hAnsi="Constantia" w:cs="Constantia"/>
          <w:sz w:val="36"/>
          <w:szCs w:val="36"/>
        </w:rPr>
        <w:t>li</w:t>
      </w:r>
      <w:proofErr w:type="spellEnd"/>
      <w:r>
        <w:rPr>
          <w:rFonts w:ascii="Constantia" w:eastAsia="Constantia" w:hAnsi="Constantia" w:cs="Constantia"/>
          <w:sz w:val="36"/>
          <w:szCs w:val="36"/>
        </w:rPr>
        <w:t xml:space="preserve"> $v0</w:t>
      </w:r>
      <w:r>
        <w:rPr>
          <w:rFonts w:ascii="Constantia" w:eastAsia="Constantia" w:hAnsi="Constantia" w:cs="Constantia"/>
          <w:spacing w:val="-2"/>
          <w:sz w:val="36"/>
          <w:szCs w:val="36"/>
        </w:rPr>
        <w:t>,</w:t>
      </w:r>
      <w:r>
        <w:rPr>
          <w:rFonts w:ascii="Constantia" w:eastAsia="Constantia" w:hAnsi="Constantia" w:cs="Constantia"/>
          <w:sz w:val="36"/>
          <w:szCs w:val="36"/>
        </w:rPr>
        <w:t xml:space="preserve">10 </w:t>
      </w:r>
      <w:proofErr w:type="spellStart"/>
      <w:r>
        <w:rPr>
          <w:rFonts w:ascii="Constantia" w:eastAsia="Constantia" w:hAnsi="Constantia" w:cs="Constantia"/>
          <w:sz w:val="36"/>
          <w:szCs w:val="36"/>
        </w:rPr>
        <w:t>s</w:t>
      </w:r>
      <w:r>
        <w:rPr>
          <w:rFonts w:ascii="Constantia" w:eastAsia="Constantia" w:hAnsi="Constantia" w:cs="Constantia"/>
          <w:spacing w:val="-2"/>
          <w:sz w:val="36"/>
          <w:szCs w:val="36"/>
        </w:rPr>
        <w:t>y</w:t>
      </w:r>
      <w:r>
        <w:rPr>
          <w:rFonts w:ascii="Constantia" w:eastAsia="Constantia" w:hAnsi="Constantia" w:cs="Constantia"/>
          <w:sz w:val="36"/>
          <w:szCs w:val="36"/>
        </w:rPr>
        <w:t>scall</w:t>
      </w:r>
      <w:proofErr w:type="spellEnd"/>
    </w:p>
    <w:p w:rsidR="00C77386" w:rsidRDefault="00C77386">
      <w:pPr>
        <w:spacing w:line="200" w:lineRule="exact"/>
        <w:sectPr w:rsidR="00C77386">
          <w:pgSz w:w="14400" w:h="10800" w:orient="landscape"/>
          <w:pgMar w:top="980" w:right="2060" w:bottom="280" w:left="2060" w:header="720" w:footer="720" w:gutter="0"/>
          <w:cols w:space="720"/>
        </w:sectPr>
      </w:pPr>
      <w:r>
        <w:lastRenderedPageBreak/>
        <w:pict>
          <v:group id="_x0000_s1036" style="position:absolute;margin-left:0;margin-top:0;width:10in;height:540pt;z-index:-251652608;mso-position-horizontal-relative:page;mso-position-vertical-relative:page" coordsize="14400,10800">
            <v:shape id="_x0000_s1040" type="#_x0000_t75" style="position:absolute;width:14400;height:10800">
              <v:imagedata r:id="rId8" o:title=""/>
            </v:shape>
            <v:shape id="_x0000_s1039" type="#_x0000_t75" style="position:absolute;left:-15;top:-11;width:14430;height:1640">
              <v:imagedata r:id="rId6" o:title=""/>
            </v:shape>
            <v:shape id="_x0000_s1038" type="#_x0000_t75" style="position:absolute;left:6900;top:-11;width:7500;height:956">
              <v:imagedata r:id="rId7" o:title=""/>
            </v:shape>
            <v:shape id="_x0000_s1037" type="#_x0000_t75" style="position:absolute;left:169;top:864;width:13891;height:9979">
              <v:imagedata r:id="rId9" o:title=""/>
            </v:shape>
            <w10:wrap anchorx="page" anchory="page"/>
          </v:group>
        </w:pict>
      </w:r>
    </w:p>
    <w:p w:rsidR="00C77386" w:rsidRDefault="00C77386">
      <w:pPr>
        <w:spacing w:line="200" w:lineRule="exact"/>
        <w:sectPr w:rsidR="00C77386">
          <w:pgSz w:w="14400" w:h="10800" w:orient="landscape"/>
          <w:pgMar w:top="980" w:right="2060" w:bottom="280" w:left="2060" w:header="720" w:footer="720" w:gutter="0"/>
          <w:cols w:space="720"/>
        </w:sectPr>
      </w:pPr>
      <w:r>
        <w:lastRenderedPageBreak/>
        <w:pict>
          <v:group id="_x0000_s1031" style="position:absolute;margin-left:0;margin-top:0;width:10in;height:540pt;z-index:-251651584;mso-position-horizontal-relative:page;mso-position-vertical-relative:page" coordsize="14400,10800">
            <v:shape id="_x0000_s1035" type="#_x0000_t75" style="position:absolute;width:14400;height:10800">
              <v:imagedata r:id="rId8" o:title=""/>
            </v:shape>
            <v:shape id="_x0000_s1034" type="#_x0000_t75" style="position:absolute;left:-15;top:-11;width:14430;height:1640">
              <v:imagedata r:id="rId6" o:title=""/>
            </v:shape>
            <v:shape id="_x0000_s1033" type="#_x0000_t75" style="position:absolute;left:6900;top:-11;width:7500;height:956">
              <v:imagedata r:id="rId7" o:title=""/>
            </v:shape>
            <v:shape id="_x0000_s1032" type="#_x0000_t75" style="position:absolute;left:460;top:1091;width:13940;height:9185">
              <v:imagedata r:id="rId10" o:title=""/>
            </v:shape>
            <w10:wrap anchorx="page" anchory="page"/>
          </v:group>
        </w:pict>
      </w:r>
    </w:p>
    <w:p w:rsidR="00C77386" w:rsidRDefault="00C77386">
      <w:pPr>
        <w:spacing w:line="200" w:lineRule="exact"/>
      </w:pPr>
      <w:r>
        <w:lastRenderedPageBreak/>
        <w:pict>
          <v:group id="_x0000_s1026" style="position:absolute;margin-left:0;margin-top:0;width:10in;height:540pt;z-index:-251650560;mso-position-horizontal-relative:page;mso-position-vertical-relative:page" coordsize="14400,10800">
            <v:shape id="_x0000_s1030" type="#_x0000_t75" style="position:absolute;width:14400;height:10800">
              <v:imagedata r:id="rId8" o:title=""/>
            </v:shape>
            <v:shape id="_x0000_s1029" type="#_x0000_t75" style="position:absolute;left:-15;top:-11;width:14430;height:1640">
              <v:imagedata r:id="rId6" o:title=""/>
            </v:shape>
            <v:shape id="_x0000_s1028" type="#_x0000_t75" style="position:absolute;left:6900;top:-11;width:7500;height:956">
              <v:imagedata r:id="rId7" o:title=""/>
            </v:shape>
            <v:shape id="_x0000_s1027" type="#_x0000_t75" style="position:absolute;left:510;top:978;width:13381;height:9299">
              <v:imagedata r:id="rId11" o:title=""/>
            </v:shape>
            <w10:wrap anchorx="page" anchory="page"/>
          </v:group>
        </w:pict>
      </w:r>
    </w:p>
    <w:sectPr w:rsidR="00C77386" w:rsidSect="00C77386">
      <w:pgSz w:w="14400" w:h="10800" w:orient="landscape"/>
      <w:pgMar w:top="980" w:right="2060" w:bottom="280" w:left="206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F327FD"/>
    <w:multiLevelType w:val="multilevel"/>
    <w:tmpl w:val="C2AE3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C77386"/>
    <w:rsid w:val="004B3236"/>
    <w:rsid w:val="0081374E"/>
    <w:rsid w:val="00C773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750</Words>
  <Characters>4280</Characters>
  <Application>Microsoft Office Word</Application>
  <DocSecurity>0</DocSecurity>
  <Lines>35</Lines>
  <Paragraphs>10</Paragraphs>
  <ScaleCrop>false</ScaleCrop>
  <Company/>
  <LinksUpToDate>false</LinksUpToDate>
  <CharactersWithSpaces>5020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2017-04-09T09:11:00Z</dcterms:created>
  <dcterms:modified xsi:type="dcterms:W3CDTF">2017-04-09T09:11:00Z</dcterms:modified>
</cp:coreProperties>
</file>